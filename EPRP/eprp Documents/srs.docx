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386F" w:rsidRPr="00395A3A" w:rsidRDefault="00AD386F" w:rsidP="00AD386F">
      <w:pPr>
        <w:pStyle w:val="NormalWeb"/>
        <w:spacing w:line="360" w:lineRule="auto"/>
        <w:rPr>
          <w:b/>
          <w:sz w:val="32"/>
          <w:szCs w:val="32"/>
          <w:u w:val="single"/>
        </w:rPr>
      </w:pPr>
      <w:r w:rsidRPr="00395A3A">
        <w:rPr>
          <w:b/>
          <w:sz w:val="32"/>
          <w:szCs w:val="32"/>
        </w:rPr>
        <w:tab/>
      </w:r>
      <w:r w:rsidRPr="00395A3A">
        <w:rPr>
          <w:b/>
          <w:sz w:val="32"/>
          <w:szCs w:val="32"/>
        </w:rPr>
        <w:tab/>
      </w:r>
      <w:r w:rsidRPr="00395A3A">
        <w:rPr>
          <w:b/>
          <w:sz w:val="32"/>
          <w:szCs w:val="32"/>
        </w:rPr>
        <w:tab/>
      </w:r>
      <w:r w:rsidRPr="00395A3A">
        <w:rPr>
          <w:b/>
          <w:sz w:val="32"/>
          <w:szCs w:val="32"/>
        </w:rPr>
        <w:tab/>
      </w:r>
      <w:r w:rsidRPr="00395A3A">
        <w:rPr>
          <w:b/>
          <w:sz w:val="32"/>
          <w:szCs w:val="32"/>
        </w:rPr>
        <w:tab/>
      </w:r>
      <w:r w:rsidRPr="00395A3A">
        <w:rPr>
          <w:b/>
          <w:sz w:val="32"/>
          <w:szCs w:val="32"/>
          <w:u w:val="single"/>
        </w:rPr>
        <w:t>Index</w:t>
      </w:r>
    </w:p>
    <w:tbl>
      <w:tblPr>
        <w:tblStyle w:val="TableGrid"/>
        <w:tblW w:w="0" w:type="auto"/>
        <w:tblLook w:val="04A0" w:firstRow="1" w:lastRow="0" w:firstColumn="1" w:lastColumn="0" w:noHBand="0" w:noVBand="1"/>
      </w:tblPr>
      <w:tblGrid>
        <w:gridCol w:w="990"/>
        <w:gridCol w:w="6368"/>
        <w:gridCol w:w="1948"/>
      </w:tblGrid>
      <w:tr w:rsidR="00AD386F" w:rsidRPr="00395A3A" w:rsidTr="003277B8">
        <w:tc>
          <w:tcPr>
            <w:tcW w:w="1008" w:type="dxa"/>
          </w:tcPr>
          <w:p w:rsidR="00AD386F" w:rsidRPr="00395A3A" w:rsidRDefault="00AD386F" w:rsidP="003277B8">
            <w:pPr>
              <w:spacing w:after="200" w:line="276" w:lineRule="auto"/>
              <w:rPr>
                <w:b/>
                <w:sz w:val="32"/>
                <w:szCs w:val="32"/>
              </w:rPr>
            </w:pPr>
            <w:r w:rsidRPr="00395A3A">
              <w:rPr>
                <w:b/>
                <w:sz w:val="32"/>
                <w:szCs w:val="32"/>
              </w:rPr>
              <w:t>S. No</w:t>
            </w:r>
          </w:p>
        </w:tc>
        <w:tc>
          <w:tcPr>
            <w:tcW w:w="6570" w:type="dxa"/>
          </w:tcPr>
          <w:p w:rsidR="00AD386F" w:rsidRPr="00395A3A" w:rsidRDefault="00AD386F" w:rsidP="003277B8">
            <w:pPr>
              <w:spacing w:after="200" w:line="276" w:lineRule="auto"/>
              <w:rPr>
                <w:b/>
                <w:sz w:val="32"/>
                <w:szCs w:val="32"/>
              </w:rPr>
            </w:pPr>
            <w:r w:rsidRPr="00395A3A">
              <w:rPr>
                <w:b/>
                <w:sz w:val="32"/>
                <w:szCs w:val="32"/>
              </w:rPr>
              <w:t xml:space="preserve">Content </w:t>
            </w:r>
          </w:p>
        </w:tc>
        <w:tc>
          <w:tcPr>
            <w:tcW w:w="1998" w:type="dxa"/>
          </w:tcPr>
          <w:p w:rsidR="00AD386F" w:rsidRPr="00395A3A" w:rsidRDefault="00AD386F" w:rsidP="003277B8">
            <w:pPr>
              <w:spacing w:after="200" w:line="276" w:lineRule="auto"/>
              <w:rPr>
                <w:b/>
                <w:sz w:val="32"/>
                <w:szCs w:val="32"/>
              </w:rPr>
            </w:pPr>
            <w:r w:rsidRPr="00395A3A">
              <w:rPr>
                <w:b/>
                <w:sz w:val="32"/>
                <w:szCs w:val="32"/>
              </w:rPr>
              <w:t>Page No.</w:t>
            </w:r>
          </w:p>
        </w:tc>
      </w:tr>
      <w:tr w:rsidR="00AD386F" w:rsidRPr="00395A3A" w:rsidTr="003277B8">
        <w:tc>
          <w:tcPr>
            <w:tcW w:w="1008" w:type="dxa"/>
          </w:tcPr>
          <w:p w:rsidR="00AD386F" w:rsidRPr="00395A3A" w:rsidRDefault="00AD386F" w:rsidP="003277B8">
            <w:pPr>
              <w:spacing w:after="200" w:line="276" w:lineRule="auto"/>
              <w:rPr>
                <w:b/>
                <w:sz w:val="32"/>
                <w:szCs w:val="32"/>
              </w:rPr>
            </w:pPr>
            <w:r w:rsidRPr="00395A3A">
              <w:rPr>
                <w:b/>
                <w:sz w:val="32"/>
                <w:szCs w:val="32"/>
              </w:rPr>
              <w:t>1</w:t>
            </w:r>
          </w:p>
        </w:tc>
        <w:tc>
          <w:tcPr>
            <w:tcW w:w="6570" w:type="dxa"/>
          </w:tcPr>
          <w:p w:rsidR="00AD386F" w:rsidRPr="00395A3A" w:rsidRDefault="00AD386F" w:rsidP="003277B8">
            <w:pPr>
              <w:spacing w:after="200" w:line="276" w:lineRule="auto"/>
              <w:rPr>
                <w:b/>
                <w:sz w:val="32"/>
                <w:szCs w:val="32"/>
              </w:rPr>
            </w:pPr>
            <w:r w:rsidRPr="00395A3A">
              <w:rPr>
                <w:b/>
                <w:sz w:val="32"/>
                <w:szCs w:val="32"/>
              </w:rPr>
              <w:t>Software Requirement Specification</w:t>
            </w:r>
          </w:p>
        </w:tc>
        <w:tc>
          <w:tcPr>
            <w:tcW w:w="1998" w:type="dxa"/>
          </w:tcPr>
          <w:p w:rsidR="00AD386F" w:rsidRPr="00395A3A" w:rsidRDefault="00AD386F" w:rsidP="003277B8">
            <w:pPr>
              <w:spacing w:after="200" w:line="276" w:lineRule="auto"/>
              <w:rPr>
                <w:b/>
                <w:sz w:val="32"/>
                <w:szCs w:val="32"/>
              </w:rPr>
            </w:pPr>
            <w:r w:rsidRPr="00395A3A">
              <w:rPr>
                <w:b/>
                <w:sz w:val="32"/>
                <w:szCs w:val="32"/>
              </w:rPr>
              <w:t>2</w:t>
            </w:r>
          </w:p>
        </w:tc>
      </w:tr>
      <w:tr w:rsidR="00AD386F" w:rsidRPr="00395A3A" w:rsidTr="003277B8">
        <w:tc>
          <w:tcPr>
            <w:tcW w:w="1008" w:type="dxa"/>
          </w:tcPr>
          <w:p w:rsidR="00AD386F" w:rsidRPr="00395A3A" w:rsidRDefault="00AD386F" w:rsidP="003277B8">
            <w:pPr>
              <w:spacing w:after="200" w:line="276" w:lineRule="auto"/>
              <w:rPr>
                <w:b/>
                <w:sz w:val="32"/>
                <w:szCs w:val="32"/>
              </w:rPr>
            </w:pPr>
            <w:r w:rsidRPr="00395A3A">
              <w:rPr>
                <w:b/>
                <w:sz w:val="32"/>
                <w:szCs w:val="32"/>
              </w:rPr>
              <w:t>2</w:t>
            </w:r>
          </w:p>
        </w:tc>
        <w:tc>
          <w:tcPr>
            <w:tcW w:w="6570" w:type="dxa"/>
          </w:tcPr>
          <w:p w:rsidR="00AD386F" w:rsidRPr="00395A3A" w:rsidRDefault="00AD386F" w:rsidP="003277B8">
            <w:pPr>
              <w:spacing w:after="200" w:line="276" w:lineRule="auto"/>
              <w:rPr>
                <w:b/>
                <w:sz w:val="32"/>
                <w:szCs w:val="32"/>
              </w:rPr>
            </w:pPr>
            <w:r w:rsidRPr="00395A3A">
              <w:rPr>
                <w:b/>
                <w:sz w:val="32"/>
                <w:szCs w:val="32"/>
              </w:rPr>
              <w:t>Data Flow Diagrams &amp; Use Case Diagrams</w:t>
            </w:r>
          </w:p>
        </w:tc>
        <w:tc>
          <w:tcPr>
            <w:tcW w:w="1998" w:type="dxa"/>
          </w:tcPr>
          <w:p w:rsidR="00AD386F" w:rsidRPr="00395A3A" w:rsidRDefault="00AD386F" w:rsidP="003277B8">
            <w:pPr>
              <w:spacing w:after="200" w:line="276" w:lineRule="auto"/>
              <w:rPr>
                <w:b/>
                <w:sz w:val="32"/>
                <w:szCs w:val="32"/>
              </w:rPr>
            </w:pPr>
            <w:r w:rsidRPr="00395A3A">
              <w:rPr>
                <w:b/>
                <w:sz w:val="32"/>
                <w:szCs w:val="32"/>
              </w:rPr>
              <w:t>7</w:t>
            </w:r>
          </w:p>
        </w:tc>
      </w:tr>
      <w:tr w:rsidR="00AD386F" w:rsidRPr="00395A3A" w:rsidTr="003277B8">
        <w:tc>
          <w:tcPr>
            <w:tcW w:w="1008" w:type="dxa"/>
          </w:tcPr>
          <w:p w:rsidR="00AD386F" w:rsidRPr="00395A3A" w:rsidRDefault="00AD386F" w:rsidP="003277B8">
            <w:pPr>
              <w:spacing w:after="200" w:line="276" w:lineRule="auto"/>
              <w:rPr>
                <w:b/>
                <w:sz w:val="32"/>
                <w:szCs w:val="32"/>
              </w:rPr>
            </w:pPr>
            <w:r w:rsidRPr="00395A3A">
              <w:rPr>
                <w:b/>
                <w:sz w:val="32"/>
                <w:szCs w:val="32"/>
              </w:rPr>
              <w:t>3</w:t>
            </w:r>
          </w:p>
        </w:tc>
        <w:tc>
          <w:tcPr>
            <w:tcW w:w="6570" w:type="dxa"/>
          </w:tcPr>
          <w:p w:rsidR="00AD386F" w:rsidRPr="00395A3A" w:rsidRDefault="00AD386F" w:rsidP="003277B8">
            <w:pPr>
              <w:spacing w:after="200" w:line="276" w:lineRule="auto"/>
              <w:rPr>
                <w:b/>
                <w:sz w:val="32"/>
                <w:szCs w:val="32"/>
              </w:rPr>
            </w:pPr>
            <w:r w:rsidRPr="00395A3A">
              <w:rPr>
                <w:b/>
                <w:sz w:val="32"/>
                <w:szCs w:val="32"/>
              </w:rPr>
              <w:t>Database Design</w:t>
            </w:r>
          </w:p>
        </w:tc>
        <w:tc>
          <w:tcPr>
            <w:tcW w:w="1998" w:type="dxa"/>
          </w:tcPr>
          <w:p w:rsidR="00AD386F" w:rsidRPr="00395A3A" w:rsidRDefault="00AD386F" w:rsidP="003277B8">
            <w:pPr>
              <w:spacing w:after="200" w:line="276" w:lineRule="auto"/>
              <w:rPr>
                <w:b/>
                <w:sz w:val="32"/>
                <w:szCs w:val="32"/>
              </w:rPr>
            </w:pPr>
            <w:r w:rsidRPr="00395A3A">
              <w:rPr>
                <w:b/>
                <w:sz w:val="32"/>
                <w:szCs w:val="32"/>
              </w:rPr>
              <w:t>11</w:t>
            </w:r>
          </w:p>
        </w:tc>
      </w:tr>
      <w:tr w:rsidR="00AD386F" w:rsidRPr="00395A3A" w:rsidTr="003277B8">
        <w:tc>
          <w:tcPr>
            <w:tcW w:w="1008" w:type="dxa"/>
          </w:tcPr>
          <w:p w:rsidR="00AD386F" w:rsidRPr="00395A3A" w:rsidRDefault="00AD386F" w:rsidP="003277B8">
            <w:pPr>
              <w:spacing w:after="200" w:line="276" w:lineRule="auto"/>
              <w:rPr>
                <w:b/>
                <w:sz w:val="32"/>
                <w:szCs w:val="32"/>
              </w:rPr>
            </w:pPr>
            <w:r w:rsidRPr="00395A3A">
              <w:rPr>
                <w:b/>
                <w:sz w:val="32"/>
                <w:szCs w:val="32"/>
              </w:rPr>
              <w:t>4</w:t>
            </w:r>
          </w:p>
        </w:tc>
        <w:tc>
          <w:tcPr>
            <w:tcW w:w="6570" w:type="dxa"/>
          </w:tcPr>
          <w:p w:rsidR="00AD386F" w:rsidRPr="00395A3A" w:rsidRDefault="00AD386F" w:rsidP="003277B8">
            <w:pPr>
              <w:spacing w:after="200" w:line="276" w:lineRule="auto"/>
              <w:rPr>
                <w:b/>
                <w:sz w:val="32"/>
                <w:szCs w:val="32"/>
              </w:rPr>
            </w:pPr>
            <w:r w:rsidRPr="00395A3A">
              <w:rPr>
                <w:b/>
                <w:sz w:val="32"/>
                <w:szCs w:val="32"/>
              </w:rPr>
              <w:t>Current Work</w:t>
            </w:r>
          </w:p>
        </w:tc>
        <w:tc>
          <w:tcPr>
            <w:tcW w:w="1998" w:type="dxa"/>
          </w:tcPr>
          <w:p w:rsidR="00AD386F" w:rsidRPr="00395A3A" w:rsidRDefault="00AD386F" w:rsidP="003277B8">
            <w:pPr>
              <w:spacing w:after="200" w:line="276" w:lineRule="auto"/>
              <w:rPr>
                <w:b/>
                <w:sz w:val="32"/>
                <w:szCs w:val="32"/>
              </w:rPr>
            </w:pPr>
            <w:r w:rsidRPr="00395A3A">
              <w:rPr>
                <w:b/>
                <w:sz w:val="32"/>
                <w:szCs w:val="32"/>
              </w:rPr>
              <w:t>12</w:t>
            </w:r>
          </w:p>
        </w:tc>
      </w:tr>
    </w:tbl>
    <w:p w:rsidR="00AD386F" w:rsidRPr="00395A3A" w:rsidRDefault="00AD386F" w:rsidP="00AD386F">
      <w:pPr>
        <w:spacing w:after="200" w:line="276" w:lineRule="auto"/>
        <w:rPr>
          <w:b/>
          <w:sz w:val="32"/>
          <w:szCs w:val="32"/>
        </w:rPr>
      </w:pPr>
      <w:r w:rsidRPr="00395A3A">
        <w:rPr>
          <w:b/>
          <w:sz w:val="32"/>
          <w:szCs w:val="32"/>
        </w:rPr>
        <w:br w:type="page"/>
      </w:r>
    </w:p>
    <w:p w:rsidR="00AD386F" w:rsidRPr="00395A3A" w:rsidRDefault="00AD386F" w:rsidP="00AD386F">
      <w:pPr>
        <w:pStyle w:val="NormalWeb"/>
        <w:spacing w:line="360" w:lineRule="auto"/>
        <w:rPr>
          <w:sz w:val="32"/>
          <w:szCs w:val="32"/>
          <w:u w:val="single"/>
        </w:rPr>
      </w:pPr>
      <w:r w:rsidRPr="00395A3A">
        <w:rPr>
          <w:b/>
          <w:sz w:val="32"/>
          <w:szCs w:val="32"/>
        </w:rPr>
        <w:lastRenderedPageBreak/>
        <w:t xml:space="preserve"> </w:t>
      </w:r>
      <w:r w:rsidRPr="00395A3A">
        <w:rPr>
          <w:b/>
          <w:sz w:val="32"/>
          <w:szCs w:val="32"/>
          <w:u w:val="single"/>
        </w:rPr>
        <w:t>Software</w:t>
      </w:r>
      <w:r w:rsidRPr="00395A3A">
        <w:rPr>
          <w:sz w:val="32"/>
          <w:szCs w:val="32"/>
          <w:u w:val="single"/>
        </w:rPr>
        <w:t xml:space="preserve"> </w:t>
      </w:r>
      <w:r w:rsidRPr="00395A3A">
        <w:rPr>
          <w:b/>
          <w:sz w:val="32"/>
          <w:szCs w:val="32"/>
          <w:u w:val="single"/>
        </w:rPr>
        <w:t>Requirement</w:t>
      </w:r>
      <w:r w:rsidRPr="00395A3A">
        <w:rPr>
          <w:sz w:val="32"/>
          <w:szCs w:val="32"/>
          <w:u w:val="single"/>
        </w:rPr>
        <w:t xml:space="preserve"> </w:t>
      </w:r>
      <w:r w:rsidRPr="00395A3A">
        <w:rPr>
          <w:b/>
          <w:sz w:val="32"/>
          <w:szCs w:val="32"/>
          <w:u w:val="single"/>
        </w:rPr>
        <w:t>Specification</w:t>
      </w:r>
    </w:p>
    <w:p w:rsidR="00AD386F" w:rsidRPr="00395A3A" w:rsidRDefault="00AD386F" w:rsidP="00AD386F">
      <w:pPr>
        <w:spacing w:line="360" w:lineRule="auto"/>
        <w:rPr>
          <w:b/>
          <w:sz w:val="32"/>
          <w:szCs w:val="32"/>
        </w:rPr>
      </w:pPr>
      <w:r w:rsidRPr="00395A3A">
        <w:rPr>
          <w:b/>
          <w:sz w:val="32"/>
          <w:szCs w:val="32"/>
        </w:rPr>
        <w:t>1 Introduction</w:t>
      </w:r>
    </w:p>
    <w:p w:rsidR="00AD386F" w:rsidRPr="00395A3A" w:rsidRDefault="00AD386F" w:rsidP="00AD386F">
      <w:pPr>
        <w:spacing w:line="360" w:lineRule="auto"/>
        <w:rPr>
          <w:b/>
          <w:sz w:val="32"/>
          <w:szCs w:val="32"/>
        </w:rPr>
      </w:pPr>
      <w:r w:rsidRPr="00395A3A">
        <w:rPr>
          <w:b/>
          <w:sz w:val="32"/>
          <w:szCs w:val="32"/>
        </w:rPr>
        <w:t>1.1 Purpose:</w:t>
      </w:r>
    </w:p>
    <w:p w:rsidR="00AD386F" w:rsidRPr="00395A3A" w:rsidRDefault="00AD386F" w:rsidP="00AD386F">
      <w:pPr>
        <w:spacing w:line="360" w:lineRule="auto"/>
        <w:ind w:firstLine="709"/>
        <w:rPr>
          <w:b/>
          <w:sz w:val="32"/>
          <w:szCs w:val="32"/>
        </w:rPr>
      </w:pPr>
      <w:proofErr w:type="gramStart"/>
      <w:r w:rsidRPr="00395A3A">
        <w:rPr>
          <w:sz w:val="32"/>
          <w:szCs w:val="32"/>
        </w:rPr>
        <w:t xml:space="preserve">The purpose of this </w:t>
      </w:r>
      <w:r w:rsidRPr="00395A3A">
        <w:rPr>
          <w:rFonts w:eastAsia="Calibri"/>
          <w:sz w:val="32"/>
          <w:szCs w:val="32"/>
        </w:rPr>
        <w:t>system to let tutors monitor several important aspects related to online tests, such as test quality.</w:t>
      </w:r>
      <w:proofErr w:type="gramEnd"/>
      <w:r w:rsidRPr="00395A3A">
        <w:rPr>
          <w:rFonts w:eastAsia="Calibri"/>
          <w:sz w:val="32"/>
          <w:szCs w:val="32"/>
        </w:rPr>
        <w:t xml:space="preserve"> This project includes the logging of important data related to learner interaction with the system during the execution of online tests and exploits data visualization to highlight information useful to let tutors review and improve the whole assessment process. </w:t>
      </w:r>
    </w:p>
    <w:p w:rsidR="00AD386F" w:rsidRPr="00395A3A" w:rsidRDefault="00AD386F" w:rsidP="00AD386F">
      <w:pPr>
        <w:spacing w:line="360" w:lineRule="auto"/>
        <w:rPr>
          <w:rFonts w:eastAsia="Calibri"/>
          <w:sz w:val="32"/>
          <w:szCs w:val="32"/>
        </w:rPr>
      </w:pPr>
      <w:r w:rsidRPr="00395A3A">
        <w:rPr>
          <w:rFonts w:eastAsia="Calibri"/>
          <w:sz w:val="32"/>
          <w:szCs w:val="32"/>
        </w:rPr>
        <w:t xml:space="preserve"> </w:t>
      </w:r>
      <w:r w:rsidRPr="00395A3A">
        <w:rPr>
          <w:b/>
          <w:sz w:val="32"/>
          <w:szCs w:val="32"/>
        </w:rPr>
        <w:t>1.2 Document Convention:</w:t>
      </w:r>
    </w:p>
    <w:p w:rsidR="00AD386F" w:rsidRPr="00395A3A" w:rsidRDefault="00AD386F" w:rsidP="00AD386F">
      <w:pPr>
        <w:spacing w:line="360" w:lineRule="auto"/>
        <w:ind w:firstLine="709"/>
        <w:rPr>
          <w:rFonts w:eastAsia="Calibri"/>
          <w:sz w:val="32"/>
          <w:szCs w:val="32"/>
        </w:rPr>
      </w:pPr>
      <w:r w:rsidRPr="00395A3A">
        <w:rPr>
          <w:sz w:val="32"/>
          <w:szCs w:val="32"/>
        </w:rPr>
        <w:t xml:space="preserve">Bond paper should be used for the preparation of the Thesis. Typing should be done on the 12 point size letters for the running text, 14 </w:t>
      </w:r>
      <w:proofErr w:type="spellStart"/>
      <w:r w:rsidRPr="00395A3A">
        <w:rPr>
          <w:sz w:val="32"/>
          <w:szCs w:val="32"/>
        </w:rPr>
        <w:t>point</w:t>
      </w:r>
      <w:proofErr w:type="spellEnd"/>
      <w:r w:rsidRPr="00395A3A">
        <w:rPr>
          <w:sz w:val="32"/>
          <w:szCs w:val="32"/>
        </w:rPr>
        <w:t xml:space="preserve"> size for the sub-headings and 16 point size for main headings /titles/names/etc. The font should be preferably TIMES NEW ROMAN.</w:t>
      </w:r>
    </w:p>
    <w:p w:rsidR="00AD386F" w:rsidRPr="00395A3A" w:rsidRDefault="00AD386F" w:rsidP="00AD386F">
      <w:pPr>
        <w:spacing w:line="360" w:lineRule="auto"/>
        <w:rPr>
          <w:b/>
          <w:sz w:val="32"/>
          <w:szCs w:val="32"/>
        </w:rPr>
      </w:pPr>
      <w:r w:rsidRPr="00395A3A">
        <w:rPr>
          <w:b/>
          <w:sz w:val="32"/>
          <w:szCs w:val="32"/>
        </w:rPr>
        <w:t>1.3 Intended Audience and Reading suggestion:</w:t>
      </w:r>
    </w:p>
    <w:p w:rsidR="00AD386F" w:rsidRPr="00395A3A" w:rsidRDefault="00AD386F" w:rsidP="00AD386F">
      <w:pPr>
        <w:spacing w:line="360" w:lineRule="auto"/>
        <w:ind w:firstLine="709"/>
        <w:rPr>
          <w:b/>
          <w:sz w:val="32"/>
          <w:szCs w:val="32"/>
        </w:rPr>
      </w:pPr>
      <w:r w:rsidRPr="00395A3A">
        <w:rPr>
          <w:b/>
          <w:sz w:val="32"/>
          <w:szCs w:val="32"/>
        </w:rPr>
        <w:t xml:space="preserve"> </w:t>
      </w:r>
      <w:r w:rsidRPr="00395A3A">
        <w:rPr>
          <w:sz w:val="32"/>
          <w:szCs w:val="32"/>
        </w:rPr>
        <w:t>This system is developed to implement online tests for different technical languages such as Java, .NET etc.,</w:t>
      </w:r>
      <w:r w:rsidRPr="00395A3A">
        <w:rPr>
          <w:rFonts w:eastAsia="Calibri"/>
          <w:sz w:val="32"/>
          <w:szCs w:val="32"/>
        </w:rPr>
        <w:t xml:space="preserve"> and exploits data visualization to highlight information useful to let tutors review and improve the whole assessment process. </w:t>
      </w:r>
    </w:p>
    <w:p w:rsidR="00AD386F" w:rsidRPr="00395A3A" w:rsidRDefault="00AD386F" w:rsidP="00AD386F">
      <w:pPr>
        <w:spacing w:line="360" w:lineRule="auto"/>
        <w:rPr>
          <w:b/>
          <w:sz w:val="32"/>
          <w:szCs w:val="32"/>
        </w:rPr>
      </w:pPr>
      <w:r w:rsidRPr="00395A3A">
        <w:rPr>
          <w:b/>
          <w:sz w:val="32"/>
          <w:szCs w:val="32"/>
        </w:rPr>
        <w:t>1.4 Scope:</w:t>
      </w:r>
    </w:p>
    <w:p w:rsidR="00AD386F" w:rsidRPr="00395A3A" w:rsidRDefault="00AD386F" w:rsidP="00AD386F">
      <w:pPr>
        <w:spacing w:line="360" w:lineRule="auto"/>
        <w:ind w:firstLine="720"/>
        <w:rPr>
          <w:sz w:val="32"/>
          <w:szCs w:val="32"/>
        </w:rPr>
      </w:pPr>
      <w:r w:rsidRPr="00395A3A">
        <w:rPr>
          <w:sz w:val="32"/>
          <w:szCs w:val="32"/>
        </w:rPr>
        <w:t xml:space="preserve">  This project is used to write online tests for different subjects and also to monitor the test results by means of Data Visualization in </w:t>
      </w:r>
      <w:r w:rsidRPr="00395A3A">
        <w:rPr>
          <w:sz w:val="32"/>
          <w:szCs w:val="32"/>
        </w:rPr>
        <w:lastRenderedPageBreak/>
        <w:t>the form of graphs. This project is developed in Java under Windows platform, which has different and efficient properties like Swings, Struts, Hibernate etc., which provide look and feel effect of the application and provides data visualization through graphs.</w:t>
      </w:r>
    </w:p>
    <w:p w:rsidR="00AD386F" w:rsidRPr="00395A3A" w:rsidRDefault="00AD386F" w:rsidP="00AD386F">
      <w:pPr>
        <w:spacing w:line="360" w:lineRule="auto"/>
        <w:ind w:firstLine="720"/>
        <w:rPr>
          <w:sz w:val="32"/>
          <w:szCs w:val="32"/>
        </w:rPr>
      </w:pPr>
    </w:p>
    <w:p w:rsidR="00AD386F" w:rsidRPr="00395A3A" w:rsidRDefault="00AD386F" w:rsidP="00AD386F">
      <w:pPr>
        <w:spacing w:line="360" w:lineRule="auto"/>
        <w:rPr>
          <w:b/>
          <w:bCs/>
          <w:sz w:val="32"/>
          <w:szCs w:val="32"/>
        </w:rPr>
      </w:pPr>
      <w:r w:rsidRPr="00395A3A">
        <w:rPr>
          <w:b/>
          <w:bCs/>
          <w:sz w:val="32"/>
          <w:szCs w:val="32"/>
        </w:rPr>
        <w:t>1.5 References:</w:t>
      </w:r>
    </w:p>
    <w:p w:rsidR="00AD386F" w:rsidRPr="00395A3A" w:rsidRDefault="00AD386F" w:rsidP="00AD386F">
      <w:pPr>
        <w:spacing w:line="360" w:lineRule="auto"/>
        <w:rPr>
          <w:b/>
          <w:bCs/>
          <w:sz w:val="32"/>
          <w:szCs w:val="32"/>
        </w:rPr>
      </w:pPr>
      <w:r w:rsidRPr="00395A3A">
        <w:rPr>
          <w:sz w:val="32"/>
          <w:szCs w:val="32"/>
        </w:rPr>
        <w:t xml:space="preserve">1. </w:t>
      </w:r>
      <w:hyperlink r:id="rId9" w:history="1">
        <w:r w:rsidRPr="00395A3A">
          <w:rPr>
            <w:rStyle w:val="Hyperlink"/>
            <w:sz w:val="32"/>
            <w:szCs w:val="32"/>
          </w:rPr>
          <w:t>www.java.sun.com</w:t>
        </w:r>
      </w:hyperlink>
    </w:p>
    <w:p w:rsidR="00AD386F" w:rsidRPr="00395A3A" w:rsidRDefault="00AD386F" w:rsidP="00AD386F">
      <w:pPr>
        <w:spacing w:line="360" w:lineRule="auto"/>
        <w:rPr>
          <w:b/>
          <w:bCs/>
          <w:sz w:val="32"/>
          <w:szCs w:val="32"/>
        </w:rPr>
      </w:pPr>
      <w:r w:rsidRPr="00395A3A">
        <w:rPr>
          <w:sz w:val="32"/>
          <w:szCs w:val="32"/>
        </w:rPr>
        <w:t xml:space="preserve">2. </w:t>
      </w:r>
      <w:r w:rsidRPr="00395A3A">
        <w:rPr>
          <w:rStyle w:val="HTMLCite"/>
          <w:sz w:val="32"/>
          <w:szCs w:val="32"/>
        </w:rPr>
        <w:t>www.java2s.com/</w:t>
      </w:r>
      <w:r w:rsidRPr="00395A3A">
        <w:rPr>
          <w:rStyle w:val="HTMLCite"/>
          <w:bCs/>
          <w:sz w:val="32"/>
          <w:szCs w:val="32"/>
        </w:rPr>
        <w:t>Tutorial</w:t>
      </w:r>
      <w:r w:rsidRPr="00395A3A">
        <w:rPr>
          <w:rStyle w:val="HTMLCite"/>
          <w:sz w:val="32"/>
          <w:szCs w:val="32"/>
        </w:rPr>
        <w:t>/</w:t>
      </w:r>
      <w:r w:rsidRPr="00395A3A">
        <w:rPr>
          <w:rStyle w:val="HTMLCite"/>
          <w:bCs/>
          <w:sz w:val="32"/>
          <w:szCs w:val="32"/>
        </w:rPr>
        <w:t>MySQL</w:t>
      </w:r>
      <w:r w:rsidRPr="00395A3A">
        <w:rPr>
          <w:i/>
          <w:sz w:val="32"/>
          <w:szCs w:val="32"/>
        </w:rPr>
        <w:tab/>
      </w:r>
    </w:p>
    <w:p w:rsidR="00AD386F" w:rsidRPr="00395A3A" w:rsidRDefault="00AD386F" w:rsidP="00AD386F">
      <w:pPr>
        <w:spacing w:line="360" w:lineRule="auto"/>
        <w:rPr>
          <w:sz w:val="32"/>
          <w:szCs w:val="32"/>
        </w:rPr>
      </w:pPr>
      <w:r w:rsidRPr="00395A3A">
        <w:rPr>
          <w:sz w:val="32"/>
          <w:szCs w:val="32"/>
        </w:rPr>
        <w:t xml:space="preserve">3. </w:t>
      </w:r>
      <w:hyperlink r:id="rId10" w:history="1">
        <w:r w:rsidRPr="00395A3A">
          <w:rPr>
            <w:rStyle w:val="Hyperlink"/>
            <w:sz w:val="32"/>
            <w:szCs w:val="32"/>
          </w:rPr>
          <w:t>www.google.com</w:t>
        </w:r>
      </w:hyperlink>
    </w:p>
    <w:p w:rsidR="00AD386F" w:rsidRPr="00395A3A" w:rsidRDefault="00AD386F" w:rsidP="00AD386F">
      <w:pPr>
        <w:spacing w:line="360" w:lineRule="auto"/>
        <w:rPr>
          <w:sz w:val="32"/>
          <w:szCs w:val="32"/>
        </w:rPr>
      </w:pPr>
      <w:r w:rsidRPr="00395A3A">
        <w:rPr>
          <w:sz w:val="32"/>
          <w:szCs w:val="32"/>
        </w:rPr>
        <w:t xml:space="preserve">4. </w:t>
      </w:r>
      <w:hyperlink r:id="rId11" w:history="1">
        <w:r w:rsidRPr="00395A3A">
          <w:rPr>
            <w:rStyle w:val="Hyperlink"/>
            <w:sz w:val="32"/>
            <w:szCs w:val="32"/>
          </w:rPr>
          <w:t>www.w3schools.com</w:t>
        </w:r>
      </w:hyperlink>
    </w:p>
    <w:p w:rsidR="00AD386F" w:rsidRPr="00395A3A" w:rsidRDefault="00AD386F" w:rsidP="00AD386F">
      <w:pPr>
        <w:spacing w:line="360" w:lineRule="auto"/>
        <w:rPr>
          <w:sz w:val="32"/>
          <w:szCs w:val="32"/>
        </w:rPr>
      </w:pPr>
      <w:r w:rsidRPr="00395A3A">
        <w:rPr>
          <w:sz w:val="32"/>
          <w:szCs w:val="32"/>
        </w:rPr>
        <w:t xml:space="preserve">5. </w:t>
      </w:r>
      <w:hyperlink r:id="rId12" w:history="1">
        <w:r w:rsidRPr="00395A3A">
          <w:rPr>
            <w:rStyle w:val="Hyperlink"/>
            <w:sz w:val="32"/>
            <w:szCs w:val="32"/>
          </w:rPr>
          <w:t>Programming Jakarta Struts - O'Reilly Media</w:t>
        </w:r>
      </w:hyperlink>
    </w:p>
    <w:p w:rsidR="00AD386F" w:rsidRPr="00395A3A" w:rsidRDefault="00AD386F" w:rsidP="00AD386F">
      <w:pPr>
        <w:spacing w:line="360" w:lineRule="auto"/>
        <w:rPr>
          <w:sz w:val="32"/>
          <w:szCs w:val="32"/>
        </w:rPr>
      </w:pPr>
      <w:r w:rsidRPr="00395A3A">
        <w:rPr>
          <w:sz w:val="32"/>
          <w:szCs w:val="32"/>
        </w:rPr>
        <w:t xml:space="preserve">6. </w:t>
      </w:r>
      <w:hyperlink r:id="rId13" w:history="1">
        <w:r w:rsidRPr="00395A3A">
          <w:rPr>
            <w:rStyle w:val="Hyperlink"/>
            <w:sz w:val="32"/>
            <w:szCs w:val="32"/>
          </w:rPr>
          <w:t>Handbook of Data Visualization</w:t>
        </w:r>
      </w:hyperlink>
      <w:r w:rsidRPr="00395A3A">
        <w:rPr>
          <w:sz w:val="32"/>
          <w:szCs w:val="32"/>
        </w:rPr>
        <w:t xml:space="preserve"> </w:t>
      </w:r>
    </w:p>
    <w:p w:rsidR="00AD386F" w:rsidRPr="00395A3A" w:rsidRDefault="00AD386F" w:rsidP="00AD386F">
      <w:pPr>
        <w:spacing w:line="360" w:lineRule="auto"/>
        <w:rPr>
          <w:b/>
          <w:sz w:val="32"/>
          <w:szCs w:val="32"/>
        </w:rPr>
      </w:pPr>
      <w:r w:rsidRPr="00395A3A">
        <w:rPr>
          <w:b/>
          <w:sz w:val="32"/>
          <w:szCs w:val="32"/>
        </w:rPr>
        <w:t xml:space="preserve">2 Overall </w:t>
      </w:r>
      <w:proofErr w:type="gramStart"/>
      <w:r w:rsidRPr="00395A3A">
        <w:rPr>
          <w:b/>
          <w:sz w:val="32"/>
          <w:szCs w:val="32"/>
        </w:rPr>
        <w:t>Description</w:t>
      </w:r>
      <w:proofErr w:type="gramEnd"/>
    </w:p>
    <w:p w:rsidR="00AD386F" w:rsidRPr="00395A3A" w:rsidRDefault="00AD386F" w:rsidP="00AD386F">
      <w:pPr>
        <w:spacing w:line="360" w:lineRule="auto"/>
        <w:rPr>
          <w:b/>
          <w:sz w:val="32"/>
          <w:szCs w:val="32"/>
        </w:rPr>
      </w:pPr>
      <w:r w:rsidRPr="00395A3A">
        <w:rPr>
          <w:b/>
          <w:sz w:val="32"/>
          <w:szCs w:val="32"/>
        </w:rPr>
        <w:t>2.1 Product perspective:</w:t>
      </w:r>
    </w:p>
    <w:p w:rsidR="00AD386F" w:rsidRPr="00395A3A" w:rsidRDefault="00AD386F" w:rsidP="00AD386F">
      <w:pPr>
        <w:spacing w:line="360" w:lineRule="auto"/>
        <w:rPr>
          <w:rFonts w:eastAsia="Calibri"/>
          <w:sz w:val="32"/>
          <w:szCs w:val="32"/>
        </w:rPr>
      </w:pPr>
      <w:r w:rsidRPr="00395A3A">
        <w:rPr>
          <w:b/>
          <w:sz w:val="32"/>
          <w:szCs w:val="32"/>
        </w:rPr>
        <w:t xml:space="preserve"> </w:t>
      </w:r>
      <w:r w:rsidRPr="00395A3A">
        <w:rPr>
          <w:b/>
          <w:sz w:val="32"/>
          <w:szCs w:val="32"/>
        </w:rPr>
        <w:tab/>
      </w:r>
      <w:r w:rsidRPr="00395A3A">
        <w:rPr>
          <w:sz w:val="32"/>
          <w:szCs w:val="32"/>
        </w:rPr>
        <w:t xml:space="preserve">This system includes online tests framing for different technologies and the test results </w:t>
      </w:r>
      <w:r w:rsidRPr="00395A3A">
        <w:rPr>
          <w:rFonts w:eastAsia="Calibri"/>
          <w:sz w:val="32"/>
          <w:szCs w:val="32"/>
        </w:rPr>
        <w:t xml:space="preserve">exploits data visualization to highlight information useful to let tutors review and improve the whole assessment process. </w:t>
      </w:r>
    </w:p>
    <w:p w:rsidR="00AD386F" w:rsidRPr="00395A3A" w:rsidRDefault="00AD386F" w:rsidP="00AD386F">
      <w:pPr>
        <w:spacing w:line="360" w:lineRule="auto"/>
        <w:rPr>
          <w:b/>
          <w:sz w:val="32"/>
          <w:szCs w:val="32"/>
        </w:rPr>
      </w:pPr>
      <w:r w:rsidRPr="00395A3A">
        <w:rPr>
          <w:b/>
          <w:sz w:val="32"/>
          <w:szCs w:val="32"/>
        </w:rPr>
        <w:t>2.2 User class and Characteristics:</w:t>
      </w:r>
    </w:p>
    <w:p w:rsidR="00AD386F" w:rsidRPr="00395A3A" w:rsidRDefault="00AD386F" w:rsidP="00AD386F">
      <w:pPr>
        <w:spacing w:line="360" w:lineRule="auto"/>
        <w:ind w:firstLine="709"/>
        <w:rPr>
          <w:sz w:val="32"/>
          <w:szCs w:val="32"/>
        </w:rPr>
      </w:pPr>
      <w:r w:rsidRPr="00395A3A">
        <w:rPr>
          <w:sz w:val="32"/>
          <w:szCs w:val="32"/>
        </w:rPr>
        <w:t xml:space="preserve">This can be used by students and </w:t>
      </w:r>
      <w:proofErr w:type="gramStart"/>
      <w:r w:rsidRPr="00395A3A">
        <w:rPr>
          <w:sz w:val="32"/>
          <w:szCs w:val="32"/>
        </w:rPr>
        <w:t>teachers,</w:t>
      </w:r>
      <w:proofErr w:type="gramEnd"/>
      <w:r w:rsidRPr="00395A3A">
        <w:rPr>
          <w:sz w:val="32"/>
          <w:szCs w:val="32"/>
        </w:rPr>
        <w:t xml:space="preserve"> it does require background knowledge and technical knowledge of Java, .NET etc., and accessing the internet, who wants to write online tests. It provides monitoring of online tests through data visualization.</w:t>
      </w:r>
    </w:p>
    <w:p w:rsidR="00AD386F" w:rsidRPr="00395A3A" w:rsidRDefault="00AD386F" w:rsidP="00AD386F">
      <w:pPr>
        <w:spacing w:line="360" w:lineRule="auto"/>
        <w:rPr>
          <w:b/>
          <w:sz w:val="32"/>
          <w:szCs w:val="32"/>
        </w:rPr>
      </w:pPr>
      <w:r w:rsidRPr="00395A3A">
        <w:rPr>
          <w:b/>
          <w:sz w:val="32"/>
          <w:szCs w:val="32"/>
        </w:rPr>
        <w:lastRenderedPageBreak/>
        <w:t>2.3 Operating environment:</w:t>
      </w:r>
      <w:r w:rsidRPr="00395A3A">
        <w:rPr>
          <w:b/>
          <w:sz w:val="32"/>
          <w:szCs w:val="32"/>
        </w:rPr>
        <w:tab/>
      </w:r>
    </w:p>
    <w:p w:rsidR="00AD386F" w:rsidRPr="00395A3A" w:rsidRDefault="00AD386F" w:rsidP="00AD386F">
      <w:pPr>
        <w:spacing w:line="360" w:lineRule="auto"/>
        <w:rPr>
          <w:b/>
          <w:sz w:val="32"/>
          <w:szCs w:val="32"/>
        </w:rPr>
      </w:pPr>
      <w:r w:rsidRPr="00395A3A">
        <w:rPr>
          <w:b/>
          <w:sz w:val="32"/>
          <w:szCs w:val="32"/>
        </w:rPr>
        <w:t>Hardware specifications:</w:t>
      </w:r>
    </w:p>
    <w:p w:rsidR="00AD386F" w:rsidRPr="00395A3A" w:rsidRDefault="00AD386F" w:rsidP="00AD386F">
      <w:pPr>
        <w:spacing w:line="360" w:lineRule="auto"/>
        <w:ind w:left="720"/>
        <w:rPr>
          <w:sz w:val="32"/>
          <w:szCs w:val="32"/>
        </w:rPr>
      </w:pPr>
      <w:r w:rsidRPr="00395A3A">
        <w:rPr>
          <w:sz w:val="32"/>
          <w:szCs w:val="32"/>
        </w:rPr>
        <w:t>Processor</w:t>
      </w:r>
      <w:r w:rsidRPr="00395A3A">
        <w:rPr>
          <w:sz w:val="32"/>
          <w:szCs w:val="32"/>
        </w:rPr>
        <w:tab/>
        <w:t xml:space="preserve">    </w:t>
      </w:r>
      <w:r w:rsidRPr="00395A3A">
        <w:rPr>
          <w:sz w:val="32"/>
          <w:szCs w:val="32"/>
        </w:rPr>
        <w:tab/>
      </w:r>
      <w:r w:rsidRPr="00395A3A">
        <w:rPr>
          <w:sz w:val="32"/>
          <w:szCs w:val="32"/>
        </w:rPr>
        <w:tab/>
        <w:t xml:space="preserve">:         INTEL P4 </w:t>
      </w:r>
      <w:proofErr w:type="gramStart"/>
      <w:r w:rsidRPr="00395A3A">
        <w:rPr>
          <w:sz w:val="32"/>
          <w:szCs w:val="32"/>
        </w:rPr>
        <w:t>PENTIUM  1.8</w:t>
      </w:r>
      <w:proofErr w:type="gramEnd"/>
      <w:r w:rsidRPr="00395A3A">
        <w:rPr>
          <w:sz w:val="32"/>
          <w:szCs w:val="32"/>
        </w:rPr>
        <w:t xml:space="preserve"> </w:t>
      </w:r>
      <w:proofErr w:type="spellStart"/>
      <w:r w:rsidRPr="00395A3A">
        <w:rPr>
          <w:sz w:val="32"/>
          <w:szCs w:val="32"/>
        </w:rPr>
        <w:t>Ghz</w:t>
      </w:r>
      <w:proofErr w:type="spellEnd"/>
    </w:p>
    <w:p w:rsidR="00AD386F" w:rsidRPr="00395A3A" w:rsidRDefault="00AD386F" w:rsidP="00AD386F">
      <w:pPr>
        <w:spacing w:line="360" w:lineRule="auto"/>
        <w:ind w:left="720"/>
        <w:rPr>
          <w:sz w:val="32"/>
          <w:szCs w:val="32"/>
        </w:rPr>
      </w:pPr>
      <w:r w:rsidRPr="00395A3A">
        <w:rPr>
          <w:sz w:val="32"/>
          <w:szCs w:val="32"/>
        </w:rPr>
        <w:t>Size of RAM</w:t>
      </w:r>
      <w:r w:rsidRPr="00395A3A">
        <w:rPr>
          <w:sz w:val="32"/>
          <w:szCs w:val="32"/>
        </w:rPr>
        <w:tab/>
        <w:t xml:space="preserve">    </w:t>
      </w:r>
      <w:r w:rsidRPr="00395A3A">
        <w:rPr>
          <w:sz w:val="32"/>
          <w:szCs w:val="32"/>
        </w:rPr>
        <w:tab/>
      </w:r>
      <w:r w:rsidRPr="00395A3A">
        <w:rPr>
          <w:sz w:val="32"/>
          <w:szCs w:val="32"/>
        </w:rPr>
        <w:tab/>
        <w:t>:         1 GB RAM</w:t>
      </w:r>
    </w:p>
    <w:p w:rsidR="00AD386F" w:rsidRPr="00395A3A" w:rsidRDefault="00AD386F" w:rsidP="00AD386F">
      <w:pPr>
        <w:spacing w:line="360" w:lineRule="auto"/>
        <w:ind w:left="720"/>
        <w:rPr>
          <w:sz w:val="32"/>
          <w:szCs w:val="32"/>
        </w:rPr>
      </w:pPr>
      <w:r w:rsidRPr="00395A3A">
        <w:rPr>
          <w:sz w:val="32"/>
          <w:szCs w:val="32"/>
        </w:rPr>
        <w:t xml:space="preserve">Size of hard disk </w:t>
      </w:r>
      <w:r w:rsidRPr="00395A3A">
        <w:rPr>
          <w:sz w:val="32"/>
          <w:szCs w:val="32"/>
        </w:rPr>
        <w:tab/>
      </w:r>
      <w:r w:rsidRPr="00395A3A">
        <w:rPr>
          <w:sz w:val="32"/>
          <w:szCs w:val="32"/>
        </w:rPr>
        <w:tab/>
        <w:t>:         80 GB HD</w:t>
      </w:r>
    </w:p>
    <w:p w:rsidR="00AD386F" w:rsidRPr="00395A3A" w:rsidRDefault="00AD386F" w:rsidP="00AD386F">
      <w:pPr>
        <w:spacing w:line="360" w:lineRule="auto"/>
        <w:ind w:left="720"/>
        <w:rPr>
          <w:sz w:val="32"/>
          <w:szCs w:val="32"/>
        </w:rPr>
      </w:pPr>
    </w:p>
    <w:p w:rsidR="00AD386F" w:rsidRPr="00395A3A" w:rsidRDefault="00AD386F" w:rsidP="00AD386F">
      <w:pPr>
        <w:spacing w:line="360" w:lineRule="auto"/>
        <w:rPr>
          <w:sz w:val="32"/>
          <w:szCs w:val="32"/>
        </w:rPr>
      </w:pPr>
      <w:r w:rsidRPr="00395A3A">
        <w:rPr>
          <w:b/>
          <w:sz w:val="32"/>
          <w:szCs w:val="32"/>
        </w:rPr>
        <w:t>Software specifications:</w:t>
      </w:r>
    </w:p>
    <w:p w:rsidR="00AD386F" w:rsidRPr="00395A3A" w:rsidRDefault="00AD386F" w:rsidP="00AD386F">
      <w:pPr>
        <w:pStyle w:val="BodyText"/>
        <w:spacing w:line="360" w:lineRule="auto"/>
        <w:ind w:left="720"/>
        <w:rPr>
          <w:sz w:val="32"/>
          <w:szCs w:val="32"/>
        </w:rPr>
      </w:pPr>
      <w:r w:rsidRPr="00395A3A">
        <w:rPr>
          <w:sz w:val="32"/>
          <w:szCs w:val="32"/>
        </w:rPr>
        <w:t>Operating System</w:t>
      </w:r>
      <w:r w:rsidRPr="00395A3A">
        <w:rPr>
          <w:sz w:val="32"/>
          <w:szCs w:val="32"/>
        </w:rPr>
        <w:tab/>
      </w:r>
      <w:r w:rsidRPr="00395A3A">
        <w:rPr>
          <w:sz w:val="32"/>
          <w:szCs w:val="32"/>
        </w:rPr>
        <w:tab/>
        <w:t>:</w:t>
      </w:r>
      <w:r w:rsidRPr="00395A3A">
        <w:rPr>
          <w:sz w:val="32"/>
          <w:szCs w:val="32"/>
        </w:rPr>
        <w:tab/>
        <w:t xml:space="preserve">Windows </w:t>
      </w:r>
      <w:proofErr w:type="gramStart"/>
      <w:r w:rsidRPr="00395A3A">
        <w:rPr>
          <w:sz w:val="32"/>
          <w:szCs w:val="32"/>
        </w:rPr>
        <w:t>7 ,8</w:t>
      </w:r>
      <w:proofErr w:type="gramEnd"/>
    </w:p>
    <w:p w:rsidR="00AD386F" w:rsidRPr="00395A3A" w:rsidRDefault="00AD386F" w:rsidP="00AD386F">
      <w:pPr>
        <w:spacing w:before="120" w:line="360" w:lineRule="auto"/>
        <w:ind w:left="-216" w:right="864" w:firstLine="936"/>
        <w:rPr>
          <w:sz w:val="32"/>
          <w:szCs w:val="32"/>
        </w:rPr>
      </w:pPr>
      <w:r w:rsidRPr="00395A3A">
        <w:rPr>
          <w:sz w:val="32"/>
          <w:szCs w:val="32"/>
        </w:rPr>
        <w:t>Web Server</w:t>
      </w:r>
      <w:r w:rsidRPr="00395A3A">
        <w:rPr>
          <w:sz w:val="32"/>
          <w:szCs w:val="32"/>
        </w:rPr>
        <w:tab/>
      </w:r>
      <w:r w:rsidRPr="00395A3A">
        <w:rPr>
          <w:sz w:val="32"/>
          <w:szCs w:val="32"/>
        </w:rPr>
        <w:tab/>
        <w:t xml:space="preserve">     </w:t>
      </w:r>
      <w:r w:rsidRPr="00395A3A">
        <w:rPr>
          <w:sz w:val="32"/>
          <w:szCs w:val="32"/>
        </w:rPr>
        <w:tab/>
        <w:t>:</w:t>
      </w:r>
      <w:r w:rsidRPr="00395A3A">
        <w:rPr>
          <w:sz w:val="32"/>
          <w:szCs w:val="32"/>
        </w:rPr>
        <w:tab/>
        <w:t>Apache Tomcat Server 5.5</w:t>
      </w:r>
    </w:p>
    <w:p w:rsidR="00AD386F" w:rsidRPr="00395A3A" w:rsidRDefault="00AD386F" w:rsidP="00AD386F">
      <w:pPr>
        <w:spacing w:before="120" w:line="360" w:lineRule="auto"/>
        <w:ind w:left="-216" w:right="864" w:firstLine="936"/>
        <w:rPr>
          <w:sz w:val="32"/>
          <w:szCs w:val="32"/>
        </w:rPr>
      </w:pPr>
      <w:r w:rsidRPr="00395A3A">
        <w:rPr>
          <w:sz w:val="32"/>
          <w:szCs w:val="32"/>
        </w:rPr>
        <w:t>Browser</w:t>
      </w:r>
      <w:r w:rsidRPr="00395A3A">
        <w:rPr>
          <w:sz w:val="32"/>
          <w:szCs w:val="32"/>
        </w:rPr>
        <w:tab/>
      </w:r>
      <w:r w:rsidRPr="00395A3A">
        <w:rPr>
          <w:sz w:val="32"/>
          <w:szCs w:val="32"/>
        </w:rPr>
        <w:tab/>
        <w:t xml:space="preserve">           :</w:t>
      </w:r>
      <w:r w:rsidRPr="00395A3A">
        <w:rPr>
          <w:sz w:val="32"/>
          <w:szCs w:val="32"/>
        </w:rPr>
        <w:tab/>
        <w:t>Mozilla Firefox</w:t>
      </w:r>
    </w:p>
    <w:p w:rsidR="00AD386F" w:rsidRPr="00395A3A" w:rsidRDefault="00AD386F" w:rsidP="00AD386F">
      <w:pPr>
        <w:spacing w:before="120" w:line="360" w:lineRule="auto"/>
        <w:ind w:left="-216" w:right="864" w:firstLine="936"/>
        <w:rPr>
          <w:sz w:val="32"/>
          <w:szCs w:val="32"/>
        </w:rPr>
      </w:pPr>
      <w:r w:rsidRPr="00395A3A">
        <w:rPr>
          <w:sz w:val="32"/>
          <w:szCs w:val="32"/>
        </w:rPr>
        <w:t xml:space="preserve">Server side scripting </w:t>
      </w:r>
      <w:r w:rsidRPr="00395A3A">
        <w:rPr>
          <w:sz w:val="32"/>
          <w:szCs w:val="32"/>
        </w:rPr>
        <w:tab/>
        <w:t xml:space="preserve">           :</w:t>
      </w:r>
      <w:r w:rsidRPr="00395A3A">
        <w:rPr>
          <w:sz w:val="32"/>
          <w:szCs w:val="32"/>
        </w:rPr>
        <w:tab/>
        <w:t xml:space="preserve"> JSP</w:t>
      </w:r>
    </w:p>
    <w:p w:rsidR="00AD386F" w:rsidRPr="00395A3A" w:rsidRDefault="00AD386F" w:rsidP="00AD386F">
      <w:pPr>
        <w:spacing w:before="120" w:line="360" w:lineRule="auto"/>
        <w:ind w:left="-216" w:right="864" w:firstLine="936"/>
        <w:rPr>
          <w:sz w:val="32"/>
          <w:szCs w:val="32"/>
        </w:rPr>
      </w:pPr>
      <w:r w:rsidRPr="00395A3A">
        <w:rPr>
          <w:sz w:val="32"/>
          <w:szCs w:val="32"/>
        </w:rPr>
        <w:t xml:space="preserve">Database                            </w:t>
      </w:r>
      <w:r w:rsidRPr="00395A3A">
        <w:rPr>
          <w:sz w:val="32"/>
          <w:szCs w:val="32"/>
        </w:rPr>
        <w:tab/>
        <w:t>:</w:t>
      </w:r>
      <w:r w:rsidRPr="00395A3A">
        <w:rPr>
          <w:sz w:val="32"/>
          <w:szCs w:val="32"/>
        </w:rPr>
        <w:tab/>
        <w:t xml:space="preserve"> Oracle</w:t>
      </w:r>
    </w:p>
    <w:p w:rsidR="00AD386F" w:rsidRPr="00395A3A" w:rsidRDefault="00AD386F" w:rsidP="00AD386F">
      <w:pPr>
        <w:spacing w:before="120" w:line="360" w:lineRule="auto"/>
        <w:ind w:left="-216" w:right="864" w:firstLine="936"/>
        <w:rPr>
          <w:sz w:val="32"/>
          <w:szCs w:val="32"/>
        </w:rPr>
      </w:pPr>
      <w:r w:rsidRPr="00395A3A">
        <w:rPr>
          <w:sz w:val="32"/>
          <w:szCs w:val="32"/>
        </w:rPr>
        <w:t xml:space="preserve">Language                        </w:t>
      </w:r>
      <w:r w:rsidRPr="00395A3A">
        <w:rPr>
          <w:sz w:val="32"/>
          <w:szCs w:val="32"/>
        </w:rPr>
        <w:tab/>
        <w:t>:</w:t>
      </w:r>
      <w:r w:rsidRPr="00395A3A">
        <w:rPr>
          <w:sz w:val="32"/>
          <w:szCs w:val="32"/>
        </w:rPr>
        <w:tab/>
        <w:t>Java</w:t>
      </w:r>
      <w:proofErr w:type="gramStart"/>
      <w:r w:rsidRPr="00395A3A">
        <w:rPr>
          <w:sz w:val="32"/>
          <w:szCs w:val="32"/>
        </w:rPr>
        <w:t>,j2EE</w:t>
      </w:r>
      <w:proofErr w:type="gramEnd"/>
    </w:p>
    <w:p w:rsidR="00AD386F" w:rsidRPr="00395A3A" w:rsidRDefault="00AD386F" w:rsidP="00AD386F">
      <w:pPr>
        <w:spacing w:before="120" w:line="360" w:lineRule="auto"/>
        <w:ind w:left="-216" w:right="864" w:firstLine="936"/>
        <w:rPr>
          <w:sz w:val="32"/>
          <w:szCs w:val="32"/>
        </w:rPr>
      </w:pPr>
      <w:r w:rsidRPr="00395A3A">
        <w:rPr>
          <w:sz w:val="32"/>
          <w:szCs w:val="32"/>
        </w:rPr>
        <w:t xml:space="preserve">Client side scripting       </w:t>
      </w:r>
      <w:r w:rsidRPr="00395A3A">
        <w:rPr>
          <w:sz w:val="32"/>
          <w:szCs w:val="32"/>
        </w:rPr>
        <w:tab/>
        <w:t>:</w:t>
      </w:r>
      <w:r w:rsidRPr="00395A3A">
        <w:rPr>
          <w:sz w:val="32"/>
          <w:szCs w:val="32"/>
        </w:rPr>
        <w:tab/>
        <w:t>HTML</w:t>
      </w:r>
    </w:p>
    <w:p w:rsidR="00AD386F" w:rsidRPr="00395A3A" w:rsidRDefault="00AD386F" w:rsidP="00AD386F">
      <w:pPr>
        <w:spacing w:before="120" w:line="360" w:lineRule="auto"/>
        <w:ind w:left="-216" w:right="864" w:firstLine="936"/>
        <w:rPr>
          <w:sz w:val="32"/>
          <w:szCs w:val="32"/>
        </w:rPr>
      </w:pPr>
      <w:r w:rsidRPr="00395A3A">
        <w:rPr>
          <w:sz w:val="32"/>
          <w:szCs w:val="32"/>
        </w:rPr>
        <w:t xml:space="preserve">Visualization API         </w:t>
      </w:r>
      <w:r w:rsidRPr="00395A3A">
        <w:rPr>
          <w:sz w:val="32"/>
          <w:szCs w:val="32"/>
        </w:rPr>
        <w:tab/>
        <w:t xml:space="preserve"> :</w:t>
      </w:r>
      <w:r w:rsidRPr="00395A3A">
        <w:rPr>
          <w:sz w:val="32"/>
          <w:szCs w:val="32"/>
        </w:rPr>
        <w:tab/>
        <w:t>JFreechart1.0.13</w:t>
      </w:r>
    </w:p>
    <w:p w:rsidR="00AD386F" w:rsidRPr="00395A3A" w:rsidRDefault="00AD386F" w:rsidP="00AD386F">
      <w:pPr>
        <w:spacing w:before="120" w:line="360" w:lineRule="auto"/>
        <w:ind w:left="-216" w:right="864" w:firstLine="936"/>
        <w:rPr>
          <w:sz w:val="32"/>
          <w:szCs w:val="32"/>
        </w:rPr>
      </w:pPr>
      <w:r w:rsidRPr="00395A3A">
        <w:rPr>
          <w:sz w:val="32"/>
          <w:szCs w:val="32"/>
        </w:rPr>
        <w:t>Development Kit</w:t>
      </w:r>
      <w:r w:rsidRPr="00395A3A">
        <w:rPr>
          <w:sz w:val="32"/>
          <w:szCs w:val="32"/>
        </w:rPr>
        <w:tab/>
      </w:r>
      <w:r w:rsidRPr="00395A3A">
        <w:rPr>
          <w:sz w:val="32"/>
          <w:szCs w:val="32"/>
        </w:rPr>
        <w:tab/>
        <w:t>:</w:t>
      </w:r>
      <w:r w:rsidRPr="00395A3A">
        <w:rPr>
          <w:sz w:val="32"/>
          <w:szCs w:val="32"/>
        </w:rPr>
        <w:tab/>
        <w:t>JDK 1.7</w:t>
      </w:r>
    </w:p>
    <w:p w:rsidR="00AD386F" w:rsidRPr="00395A3A" w:rsidRDefault="00AD386F" w:rsidP="00AD386F">
      <w:pPr>
        <w:spacing w:before="120" w:line="360" w:lineRule="auto"/>
        <w:ind w:left="-216" w:right="864" w:firstLine="936"/>
        <w:rPr>
          <w:sz w:val="32"/>
          <w:szCs w:val="32"/>
        </w:rPr>
      </w:pPr>
    </w:p>
    <w:p w:rsidR="00AD386F" w:rsidRPr="00395A3A" w:rsidRDefault="00AD386F" w:rsidP="00AD386F">
      <w:pPr>
        <w:spacing w:before="120" w:line="360" w:lineRule="auto"/>
        <w:ind w:left="-216" w:right="864" w:firstLine="936"/>
        <w:rPr>
          <w:sz w:val="32"/>
          <w:szCs w:val="32"/>
        </w:rPr>
      </w:pPr>
      <w:r w:rsidRPr="00395A3A">
        <w:rPr>
          <w:sz w:val="32"/>
          <w:szCs w:val="32"/>
        </w:rPr>
        <w:t xml:space="preserve"> </w:t>
      </w:r>
    </w:p>
    <w:p w:rsidR="00AD386F" w:rsidRPr="00395A3A" w:rsidRDefault="00AD386F" w:rsidP="00AD386F">
      <w:pPr>
        <w:spacing w:before="120" w:line="360" w:lineRule="auto"/>
        <w:ind w:left="-216" w:right="864" w:firstLine="936"/>
        <w:rPr>
          <w:sz w:val="32"/>
          <w:szCs w:val="32"/>
        </w:rPr>
      </w:pPr>
    </w:p>
    <w:p w:rsidR="00AD386F" w:rsidRPr="00395A3A" w:rsidRDefault="00AD386F" w:rsidP="00AD386F">
      <w:pPr>
        <w:pStyle w:val="BodyText"/>
        <w:spacing w:line="360" w:lineRule="auto"/>
        <w:rPr>
          <w:b/>
          <w:sz w:val="32"/>
          <w:szCs w:val="32"/>
        </w:rPr>
      </w:pPr>
      <w:r w:rsidRPr="00395A3A">
        <w:rPr>
          <w:b/>
          <w:sz w:val="32"/>
          <w:szCs w:val="32"/>
        </w:rPr>
        <w:t>2.4 Design and Implementation constraints:</w:t>
      </w:r>
    </w:p>
    <w:p w:rsidR="00AD386F" w:rsidRPr="00395A3A" w:rsidRDefault="00AD386F" w:rsidP="00AD386F">
      <w:pPr>
        <w:pStyle w:val="BodyText"/>
        <w:spacing w:line="360" w:lineRule="auto"/>
        <w:rPr>
          <w:sz w:val="32"/>
          <w:szCs w:val="32"/>
        </w:rPr>
      </w:pPr>
      <w:r w:rsidRPr="00395A3A">
        <w:rPr>
          <w:sz w:val="32"/>
          <w:szCs w:val="32"/>
        </w:rPr>
        <w:lastRenderedPageBreak/>
        <w:t xml:space="preserve"> </w:t>
      </w:r>
      <w:r w:rsidRPr="00395A3A">
        <w:rPr>
          <w:sz w:val="32"/>
          <w:szCs w:val="32"/>
        </w:rPr>
        <w:tab/>
        <w:t>The constraint used in the system is online tests framing and monitoring the online tests through data visualization.</w:t>
      </w:r>
    </w:p>
    <w:p w:rsidR="00AD386F" w:rsidRPr="00395A3A" w:rsidRDefault="00AD386F" w:rsidP="00AD386F">
      <w:pPr>
        <w:pStyle w:val="BodyText"/>
        <w:spacing w:line="360" w:lineRule="auto"/>
        <w:rPr>
          <w:b/>
          <w:sz w:val="32"/>
          <w:szCs w:val="32"/>
        </w:rPr>
      </w:pPr>
      <w:r w:rsidRPr="00395A3A">
        <w:rPr>
          <w:b/>
          <w:sz w:val="32"/>
          <w:szCs w:val="32"/>
        </w:rPr>
        <w:t>2.5 User Documentation:</w:t>
      </w:r>
    </w:p>
    <w:p w:rsidR="00AD386F" w:rsidRPr="00395A3A" w:rsidRDefault="00E014F8" w:rsidP="00AD386F">
      <w:pPr>
        <w:pStyle w:val="BodyText"/>
        <w:numPr>
          <w:ilvl w:val="0"/>
          <w:numId w:val="6"/>
        </w:numPr>
        <w:spacing w:line="360" w:lineRule="auto"/>
        <w:ind w:left="360"/>
        <w:rPr>
          <w:sz w:val="32"/>
          <w:szCs w:val="32"/>
        </w:rPr>
      </w:pPr>
      <w:hyperlink r:id="rId14" w:history="1">
        <w:r w:rsidR="00AD386F" w:rsidRPr="00395A3A">
          <w:rPr>
            <w:rStyle w:val="Hyperlink"/>
            <w:sz w:val="32"/>
            <w:szCs w:val="32"/>
          </w:rPr>
          <w:t>www.java.sun.com</w:t>
        </w:r>
      </w:hyperlink>
    </w:p>
    <w:p w:rsidR="00AD386F" w:rsidRPr="00395A3A" w:rsidRDefault="00E014F8" w:rsidP="00AD386F">
      <w:pPr>
        <w:pStyle w:val="BodyText"/>
        <w:numPr>
          <w:ilvl w:val="0"/>
          <w:numId w:val="6"/>
        </w:numPr>
        <w:spacing w:line="360" w:lineRule="auto"/>
        <w:ind w:left="360"/>
        <w:rPr>
          <w:sz w:val="32"/>
          <w:szCs w:val="32"/>
        </w:rPr>
      </w:pPr>
      <w:hyperlink r:id="rId15" w:history="1">
        <w:r w:rsidR="00AD386F" w:rsidRPr="00395A3A">
          <w:rPr>
            <w:rStyle w:val="Hyperlink"/>
            <w:sz w:val="32"/>
            <w:szCs w:val="32"/>
          </w:rPr>
          <w:t>www.wikipedia.com</w:t>
        </w:r>
      </w:hyperlink>
    </w:p>
    <w:p w:rsidR="00AD386F" w:rsidRPr="00395A3A" w:rsidRDefault="00AD386F" w:rsidP="00AD386F">
      <w:pPr>
        <w:numPr>
          <w:ilvl w:val="0"/>
          <w:numId w:val="6"/>
        </w:numPr>
        <w:suppressAutoHyphens/>
        <w:spacing w:line="360" w:lineRule="auto"/>
        <w:ind w:left="360"/>
        <w:rPr>
          <w:sz w:val="32"/>
          <w:szCs w:val="32"/>
        </w:rPr>
      </w:pPr>
      <w:r w:rsidRPr="00395A3A">
        <w:rPr>
          <w:sz w:val="32"/>
          <w:szCs w:val="32"/>
        </w:rPr>
        <w:t>www.java2s.com</w:t>
      </w:r>
    </w:p>
    <w:p w:rsidR="00AD386F" w:rsidRPr="00395A3A" w:rsidRDefault="00AD386F" w:rsidP="00AD386F">
      <w:pPr>
        <w:numPr>
          <w:ilvl w:val="0"/>
          <w:numId w:val="6"/>
        </w:numPr>
        <w:suppressAutoHyphens/>
        <w:spacing w:line="360" w:lineRule="auto"/>
        <w:ind w:left="360"/>
        <w:rPr>
          <w:sz w:val="32"/>
          <w:szCs w:val="32"/>
        </w:rPr>
      </w:pPr>
      <w:r w:rsidRPr="00395A3A">
        <w:rPr>
          <w:sz w:val="32"/>
          <w:szCs w:val="32"/>
        </w:rPr>
        <w:t xml:space="preserve">The Unified Modeling Language User Guide: By Grady </w:t>
      </w:r>
      <w:proofErr w:type="spellStart"/>
      <w:r w:rsidRPr="00395A3A">
        <w:rPr>
          <w:sz w:val="32"/>
          <w:szCs w:val="32"/>
        </w:rPr>
        <w:t>Booch</w:t>
      </w:r>
      <w:proofErr w:type="spellEnd"/>
    </w:p>
    <w:p w:rsidR="00AD386F" w:rsidRPr="00395A3A" w:rsidRDefault="00AD386F" w:rsidP="00AD386F">
      <w:pPr>
        <w:numPr>
          <w:ilvl w:val="0"/>
          <w:numId w:val="6"/>
        </w:numPr>
        <w:suppressAutoHyphens/>
        <w:spacing w:line="360" w:lineRule="auto"/>
        <w:ind w:left="360"/>
        <w:rPr>
          <w:sz w:val="32"/>
          <w:szCs w:val="32"/>
        </w:rPr>
      </w:pPr>
      <w:r w:rsidRPr="00395A3A">
        <w:rPr>
          <w:sz w:val="32"/>
          <w:szCs w:val="32"/>
        </w:rPr>
        <w:t xml:space="preserve">Software Engineering: By </w:t>
      </w:r>
      <w:proofErr w:type="spellStart"/>
      <w:r w:rsidRPr="00395A3A">
        <w:rPr>
          <w:sz w:val="32"/>
          <w:szCs w:val="32"/>
        </w:rPr>
        <w:t>Sommerville</w:t>
      </w:r>
      <w:proofErr w:type="spellEnd"/>
    </w:p>
    <w:p w:rsidR="00AD386F" w:rsidRPr="00395A3A" w:rsidRDefault="00AD386F" w:rsidP="00AD386F">
      <w:pPr>
        <w:pStyle w:val="NormalWeb"/>
        <w:spacing w:line="360" w:lineRule="auto"/>
        <w:rPr>
          <w:b/>
          <w:sz w:val="32"/>
          <w:szCs w:val="32"/>
        </w:rPr>
      </w:pPr>
      <w:r w:rsidRPr="00395A3A">
        <w:rPr>
          <w:b/>
          <w:sz w:val="32"/>
          <w:szCs w:val="32"/>
        </w:rPr>
        <w:t>3. System Features:</w:t>
      </w:r>
    </w:p>
    <w:p w:rsidR="00AD386F" w:rsidRPr="00395A3A" w:rsidRDefault="00AD386F" w:rsidP="00AD386F">
      <w:pPr>
        <w:pStyle w:val="NormalWeb"/>
        <w:numPr>
          <w:ilvl w:val="0"/>
          <w:numId w:val="5"/>
        </w:numPr>
        <w:suppressAutoHyphens/>
        <w:spacing w:before="0" w:beforeAutospacing="0" w:after="0" w:afterAutospacing="0" w:line="360" w:lineRule="auto"/>
        <w:rPr>
          <w:sz w:val="32"/>
          <w:szCs w:val="32"/>
        </w:rPr>
      </w:pPr>
      <w:r w:rsidRPr="00395A3A">
        <w:rPr>
          <w:sz w:val="32"/>
          <w:szCs w:val="32"/>
        </w:rPr>
        <w:t>Register the name for writing/monitoring online tests with the  following fields:</w:t>
      </w:r>
    </w:p>
    <w:p w:rsidR="00AD386F" w:rsidRPr="00395A3A" w:rsidRDefault="00AD386F" w:rsidP="00AD386F">
      <w:pPr>
        <w:pStyle w:val="NormalWeb"/>
        <w:numPr>
          <w:ilvl w:val="0"/>
          <w:numId w:val="7"/>
        </w:numPr>
        <w:suppressAutoHyphens/>
        <w:spacing w:before="0" w:beforeAutospacing="0" w:after="0" w:afterAutospacing="0" w:line="360" w:lineRule="auto"/>
        <w:rPr>
          <w:sz w:val="32"/>
          <w:szCs w:val="32"/>
        </w:rPr>
      </w:pPr>
      <w:r w:rsidRPr="00395A3A">
        <w:rPr>
          <w:sz w:val="32"/>
          <w:szCs w:val="32"/>
        </w:rPr>
        <w:t>Username</w:t>
      </w:r>
    </w:p>
    <w:p w:rsidR="00AD386F" w:rsidRPr="00395A3A" w:rsidRDefault="00AD386F" w:rsidP="00AD386F">
      <w:pPr>
        <w:pStyle w:val="NormalWeb"/>
        <w:numPr>
          <w:ilvl w:val="0"/>
          <w:numId w:val="7"/>
        </w:numPr>
        <w:suppressAutoHyphens/>
        <w:spacing w:before="0" w:beforeAutospacing="0" w:after="0" w:afterAutospacing="0" w:line="360" w:lineRule="auto"/>
        <w:rPr>
          <w:sz w:val="32"/>
          <w:szCs w:val="32"/>
        </w:rPr>
      </w:pPr>
      <w:r w:rsidRPr="00395A3A">
        <w:rPr>
          <w:sz w:val="32"/>
          <w:szCs w:val="32"/>
        </w:rPr>
        <w:t>Password</w:t>
      </w:r>
    </w:p>
    <w:p w:rsidR="00AD386F" w:rsidRPr="00395A3A" w:rsidRDefault="00AD386F" w:rsidP="00AD386F">
      <w:pPr>
        <w:pStyle w:val="NormalWeb"/>
        <w:numPr>
          <w:ilvl w:val="0"/>
          <w:numId w:val="7"/>
        </w:numPr>
        <w:suppressAutoHyphens/>
        <w:spacing w:before="0" w:beforeAutospacing="0" w:after="0" w:afterAutospacing="0" w:line="360" w:lineRule="auto"/>
        <w:rPr>
          <w:sz w:val="32"/>
          <w:szCs w:val="32"/>
        </w:rPr>
      </w:pPr>
      <w:r w:rsidRPr="00395A3A">
        <w:rPr>
          <w:sz w:val="32"/>
          <w:szCs w:val="32"/>
        </w:rPr>
        <w:t xml:space="preserve">Email </w:t>
      </w:r>
    </w:p>
    <w:p w:rsidR="00AD386F" w:rsidRPr="00395A3A" w:rsidRDefault="00AD386F" w:rsidP="00AD386F">
      <w:pPr>
        <w:pStyle w:val="NormalWeb"/>
        <w:tabs>
          <w:tab w:val="left" w:pos="360"/>
          <w:tab w:val="left" w:pos="720"/>
        </w:tabs>
        <w:spacing w:line="360" w:lineRule="auto"/>
        <w:rPr>
          <w:sz w:val="32"/>
          <w:szCs w:val="32"/>
        </w:rPr>
      </w:pPr>
      <w:r w:rsidRPr="00395A3A">
        <w:rPr>
          <w:sz w:val="32"/>
          <w:szCs w:val="32"/>
        </w:rPr>
        <w:t xml:space="preserve">     </w:t>
      </w:r>
      <w:r w:rsidRPr="00395A3A">
        <w:rPr>
          <w:b/>
          <w:sz w:val="32"/>
          <w:szCs w:val="32"/>
        </w:rPr>
        <w:t>2.</w:t>
      </w:r>
      <w:r w:rsidRPr="00395A3A">
        <w:rPr>
          <w:sz w:val="32"/>
          <w:szCs w:val="32"/>
        </w:rPr>
        <w:t xml:space="preserve">   Login in to the system with the following fields:</w:t>
      </w:r>
    </w:p>
    <w:p w:rsidR="00AD386F" w:rsidRPr="00395A3A" w:rsidRDefault="00AD386F" w:rsidP="00AD386F">
      <w:pPr>
        <w:pStyle w:val="NormalWeb"/>
        <w:numPr>
          <w:ilvl w:val="0"/>
          <w:numId w:val="9"/>
        </w:numPr>
        <w:suppressAutoHyphens/>
        <w:spacing w:before="0" w:beforeAutospacing="0" w:after="0" w:afterAutospacing="0" w:line="360" w:lineRule="auto"/>
        <w:rPr>
          <w:sz w:val="32"/>
          <w:szCs w:val="32"/>
        </w:rPr>
      </w:pPr>
      <w:r w:rsidRPr="00395A3A">
        <w:rPr>
          <w:sz w:val="32"/>
          <w:szCs w:val="32"/>
        </w:rPr>
        <w:t>Username</w:t>
      </w:r>
    </w:p>
    <w:p w:rsidR="00AD386F" w:rsidRPr="00395A3A" w:rsidRDefault="00AD386F" w:rsidP="00AD386F">
      <w:pPr>
        <w:pStyle w:val="NormalWeb"/>
        <w:numPr>
          <w:ilvl w:val="0"/>
          <w:numId w:val="9"/>
        </w:numPr>
        <w:suppressAutoHyphens/>
        <w:spacing w:before="0" w:beforeAutospacing="0" w:after="0" w:afterAutospacing="0" w:line="360" w:lineRule="auto"/>
        <w:rPr>
          <w:sz w:val="32"/>
          <w:szCs w:val="32"/>
        </w:rPr>
      </w:pPr>
      <w:r w:rsidRPr="00395A3A">
        <w:rPr>
          <w:sz w:val="32"/>
          <w:szCs w:val="32"/>
        </w:rPr>
        <w:t>Password</w:t>
      </w:r>
    </w:p>
    <w:p w:rsidR="00AD386F" w:rsidRPr="00395A3A" w:rsidRDefault="00AD386F" w:rsidP="00AD386F">
      <w:pPr>
        <w:pStyle w:val="NormalWeb"/>
        <w:spacing w:line="360" w:lineRule="auto"/>
        <w:ind w:firstLine="720"/>
        <w:rPr>
          <w:b/>
          <w:sz w:val="32"/>
          <w:szCs w:val="32"/>
        </w:rPr>
      </w:pPr>
      <w:r w:rsidRPr="00395A3A">
        <w:rPr>
          <w:b/>
          <w:sz w:val="32"/>
          <w:szCs w:val="32"/>
        </w:rPr>
        <w:t>Input:</w:t>
      </w:r>
    </w:p>
    <w:p w:rsidR="00AD386F" w:rsidRPr="00395A3A" w:rsidRDefault="00AD386F" w:rsidP="00AD386F">
      <w:pPr>
        <w:pStyle w:val="NormalWeb"/>
        <w:tabs>
          <w:tab w:val="left" w:pos="2774"/>
        </w:tabs>
        <w:spacing w:line="360" w:lineRule="auto"/>
        <w:ind w:firstLine="720"/>
        <w:rPr>
          <w:sz w:val="32"/>
          <w:szCs w:val="32"/>
        </w:rPr>
      </w:pPr>
      <w:r w:rsidRPr="00395A3A">
        <w:rPr>
          <w:sz w:val="32"/>
          <w:szCs w:val="32"/>
        </w:rPr>
        <w:t>Username: admin</w:t>
      </w:r>
      <w:r w:rsidRPr="00395A3A">
        <w:rPr>
          <w:sz w:val="32"/>
          <w:szCs w:val="32"/>
        </w:rPr>
        <w:tab/>
        <w:t xml:space="preserve">Password: </w:t>
      </w:r>
      <w:proofErr w:type="spellStart"/>
      <w:r w:rsidRPr="00395A3A">
        <w:rPr>
          <w:sz w:val="32"/>
          <w:szCs w:val="32"/>
        </w:rPr>
        <w:t>adminn</w:t>
      </w:r>
      <w:proofErr w:type="spellEnd"/>
    </w:p>
    <w:p w:rsidR="00AD386F" w:rsidRPr="00395A3A" w:rsidRDefault="00AD386F" w:rsidP="00AD386F">
      <w:pPr>
        <w:pStyle w:val="NormalWeb"/>
        <w:spacing w:line="360" w:lineRule="auto"/>
        <w:ind w:firstLine="720"/>
        <w:rPr>
          <w:b/>
          <w:sz w:val="32"/>
          <w:szCs w:val="32"/>
        </w:rPr>
      </w:pPr>
      <w:r w:rsidRPr="00395A3A">
        <w:rPr>
          <w:b/>
          <w:sz w:val="32"/>
          <w:szCs w:val="32"/>
        </w:rPr>
        <w:lastRenderedPageBreak/>
        <w:t>Output:</w:t>
      </w:r>
    </w:p>
    <w:p w:rsidR="00AD386F" w:rsidRPr="00395A3A" w:rsidRDefault="00AD386F" w:rsidP="00AD386F">
      <w:pPr>
        <w:pStyle w:val="NormalWeb"/>
        <w:spacing w:line="360" w:lineRule="auto"/>
        <w:ind w:left="720" w:firstLine="720"/>
        <w:rPr>
          <w:sz w:val="32"/>
          <w:szCs w:val="32"/>
        </w:rPr>
      </w:pPr>
      <w:r w:rsidRPr="00395A3A">
        <w:rPr>
          <w:sz w:val="32"/>
          <w:szCs w:val="32"/>
        </w:rPr>
        <w:t>Accept the username and opens the home page of online tests.</w:t>
      </w:r>
    </w:p>
    <w:p w:rsidR="00AD386F" w:rsidRPr="00395A3A" w:rsidRDefault="00AD386F" w:rsidP="00AD386F">
      <w:pPr>
        <w:pStyle w:val="NormalWeb"/>
        <w:tabs>
          <w:tab w:val="left" w:pos="360"/>
        </w:tabs>
        <w:spacing w:line="360" w:lineRule="auto"/>
        <w:rPr>
          <w:b/>
          <w:sz w:val="32"/>
          <w:szCs w:val="32"/>
        </w:rPr>
      </w:pPr>
      <w:r w:rsidRPr="00395A3A">
        <w:rPr>
          <w:b/>
          <w:sz w:val="32"/>
          <w:szCs w:val="32"/>
        </w:rPr>
        <w:t xml:space="preserve">     </w:t>
      </w:r>
      <w:r w:rsidRPr="00395A3A">
        <w:rPr>
          <w:b/>
          <w:sz w:val="32"/>
          <w:szCs w:val="32"/>
        </w:rPr>
        <w:tab/>
        <w:t>3. Validation:</w:t>
      </w:r>
    </w:p>
    <w:p w:rsidR="00AD386F" w:rsidRPr="00395A3A" w:rsidRDefault="00AD386F" w:rsidP="00AD386F">
      <w:pPr>
        <w:pStyle w:val="NormalWeb"/>
        <w:numPr>
          <w:ilvl w:val="0"/>
          <w:numId w:val="8"/>
        </w:numPr>
        <w:suppressAutoHyphens/>
        <w:spacing w:before="0" w:beforeAutospacing="0" w:after="0" w:afterAutospacing="0" w:line="360" w:lineRule="auto"/>
        <w:rPr>
          <w:sz w:val="32"/>
          <w:szCs w:val="32"/>
        </w:rPr>
      </w:pPr>
      <w:r w:rsidRPr="00395A3A">
        <w:rPr>
          <w:sz w:val="32"/>
          <w:szCs w:val="32"/>
        </w:rPr>
        <w:t xml:space="preserve">The fields Username and Password we have entered to login were verified with the same fields as in the database.  </w:t>
      </w:r>
    </w:p>
    <w:p w:rsidR="00AD386F" w:rsidRPr="00395A3A" w:rsidRDefault="00AD386F" w:rsidP="00AD386F">
      <w:pPr>
        <w:pStyle w:val="NormalWeb"/>
        <w:numPr>
          <w:ilvl w:val="0"/>
          <w:numId w:val="8"/>
        </w:numPr>
        <w:suppressAutoHyphens/>
        <w:spacing w:before="0" w:beforeAutospacing="0" w:after="0" w:afterAutospacing="0" w:line="360" w:lineRule="auto"/>
        <w:rPr>
          <w:sz w:val="32"/>
          <w:szCs w:val="32"/>
        </w:rPr>
      </w:pPr>
      <w:r w:rsidRPr="00395A3A">
        <w:rPr>
          <w:sz w:val="32"/>
          <w:szCs w:val="32"/>
        </w:rPr>
        <w:t>Username and password fields should not be kept empty.</w:t>
      </w:r>
    </w:p>
    <w:p w:rsidR="00AD386F" w:rsidRPr="00395A3A" w:rsidRDefault="00AD386F" w:rsidP="00AD386F">
      <w:pPr>
        <w:pStyle w:val="NormalWeb"/>
        <w:suppressAutoHyphens/>
        <w:spacing w:before="0" w:beforeAutospacing="0" w:after="0" w:afterAutospacing="0" w:line="360" w:lineRule="auto"/>
        <w:ind w:left="1080"/>
        <w:rPr>
          <w:sz w:val="32"/>
          <w:szCs w:val="32"/>
        </w:rPr>
      </w:pPr>
    </w:p>
    <w:p w:rsidR="00AD386F" w:rsidRPr="00395A3A" w:rsidRDefault="00AD386F" w:rsidP="00AD386F">
      <w:pPr>
        <w:pStyle w:val="ListParagraph"/>
        <w:shd w:val="clear" w:color="auto" w:fill="FFFFFF"/>
        <w:tabs>
          <w:tab w:val="left" w:pos="450"/>
        </w:tabs>
        <w:spacing w:line="360" w:lineRule="auto"/>
        <w:rPr>
          <w:rFonts w:ascii="Times New Roman" w:hAnsi="Times New Roman"/>
          <w:sz w:val="32"/>
          <w:szCs w:val="32"/>
        </w:rPr>
      </w:pPr>
      <w:r w:rsidRPr="00395A3A">
        <w:rPr>
          <w:rFonts w:ascii="Times New Roman" w:hAnsi="Times New Roman"/>
          <w:b/>
          <w:sz w:val="32"/>
          <w:szCs w:val="32"/>
        </w:rPr>
        <w:t xml:space="preserve">      4</w:t>
      </w:r>
      <w:r w:rsidRPr="00395A3A">
        <w:rPr>
          <w:rFonts w:ascii="Times New Roman" w:hAnsi="Times New Roman"/>
          <w:sz w:val="32"/>
          <w:szCs w:val="32"/>
        </w:rPr>
        <w:t xml:space="preserve">.  Students </w:t>
      </w:r>
      <w:proofErr w:type="gramStart"/>
      <w:r w:rsidRPr="00395A3A">
        <w:rPr>
          <w:rFonts w:ascii="Times New Roman" w:hAnsi="Times New Roman"/>
          <w:sz w:val="32"/>
          <w:szCs w:val="32"/>
        </w:rPr>
        <w:t>chooses</w:t>
      </w:r>
      <w:proofErr w:type="gramEnd"/>
      <w:r w:rsidRPr="00395A3A">
        <w:rPr>
          <w:rFonts w:ascii="Times New Roman" w:hAnsi="Times New Roman"/>
          <w:sz w:val="32"/>
          <w:szCs w:val="32"/>
        </w:rPr>
        <w:t xml:space="preserve"> the online test he wants to write.</w:t>
      </w:r>
    </w:p>
    <w:p w:rsidR="00AD386F" w:rsidRPr="00395A3A" w:rsidRDefault="00AD386F" w:rsidP="00AD386F">
      <w:pPr>
        <w:pStyle w:val="ListParagraph"/>
        <w:tabs>
          <w:tab w:val="left" w:pos="1284"/>
        </w:tabs>
        <w:spacing w:line="360" w:lineRule="auto"/>
        <w:rPr>
          <w:rFonts w:ascii="Times New Roman" w:hAnsi="Times New Roman"/>
          <w:sz w:val="32"/>
          <w:szCs w:val="32"/>
        </w:rPr>
      </w:pPr>
      <w:r w:rsidRPr="00395A3A">
        <w:rPr>
          <w:rFonts w:ascii="Times New Roman" w:hAnsi="Times New Roman"/>
          <w:sz w:val="32"/>
          <w:szCs w:val="32"/>
        </w:rPr>
        <w:t xml:space="preserve">      </w:t>
      </w:r>
      <w:r w:rsidRPr="00395A3A">
        <w:rPr>
          <w:rFonts w:ascii="Times New Roman" w:hAnsi="Times New Roman"/>
          <w:b/>
          <w:sz w:val="32"/>
          <w:szCs w:val="32"/>
        </w:rPr>
        <w:t xml:space="preserve">5.  </w:t>
      </w:r>
      <w:r w:rsidRPr="00395A3A">
        <w:rPr>
          <w:rFonts w:ascii="Times New Roman" w:hAnsi="Times New Roman"/>
          <w:sz w:val="32"/>
          <w:szCs w:val="32"/>
        </w:rPr>
        <w:t>Students write the online tests by answering the multiple choice questions by clicking their desired option.</w:t>
      </w:r>
    </w:p>
    <w:p w:rsidR="00AD386F" w:rsidRPr="00395A3A" w:rsidRDefault="00AD386F" w:rsidP="00AD386F">
      <w:pPr>
        <w:pStyle w:val="ListParagraph"/>
        <w:tabs>
          <w:tab w:val="left" w:pos="1284"/>
        </w:tabs>
        <w:spacing w:line="360" w:lineRule="auto"/>
        <w:rPr>
          <w:rFonts w:ascii="Times New Roman" w:hAnsi="Times New Roman"/>
          <w:sz w:val="32"/>
          <w:szCs w:val="32"/>
        </w:rPr>
      </w:pPr>
      <w:r w:rsidRPr="00395A3A">
        <w:rPr>
          <w:rFonts w:ascii="Times New Roman" w:hAnsi="Times New Roman"/>
          <w:b/>
          <w:sz w:val="32"/>
          <w:szCs w:val="32"/>
        </w:rPr>
        <w:t xml:space="preserve">       6.</w:t>
      </w:r>
      <w:r w:rsidRPr="00395A3A">
        <w:rPr>
          <w:rFonts w:ascii="Times New Roman" w:hAnsi="Times New Roman"/>
          <w:sz w:val="32"/>
          <w:szCs w:val="32"/>
        </w:rPr>
        <w:t xml:space="preserve"> Admin monitors the test results written by students through Data Visualization through graphs.</w:t>
      </w:r>
    </w:p>
    <w:p w:rsidR="00AD386F" w:rsidRPr="00395A3A" w:rsidRDefault="00AD386F" w:rsidP="00AD386F">
      <w:pPr>
        <w:pStyle w:val="ListParagraph"/>
        <w:tabs>
          <w:tab w:val="left" w:pos="1284"/>
        </w:tabs>
        <w:suppressAutoHyphens/>
        <w:spacing w:after="0" w:line="360" w:lineRule="auto"/>
        <w:rPr>
          <w:rFonts w:ascii="Times New Roman" w:hAnsi="Times New Roman"/>
          <w:sz w:val="32"/>
          <w:szCs w:val="32"/>
        </w:rPr>
      </w:pPr>
      <w:r w:rsidRPr="00395A3A">
        <w:rPr>
          <w:rFonts w:ascii="Times New Roman" w:hAnsi="Times New Roman"/>
          <w:sz w:val="32"/>
          <w:szCs w:val="32"/>
        </w:rPr>
        <w:t xml:space="preserve"> </w:t>
      </w:r>
    </w:p>
    <w:p w:rsidR="00AD386F" w:rsidRPr="00395A3A" w:rsidRDefault="00AD386F" w:rsidP="00AD386F">
      <w:pPr>
        <w:spacing w:line="360" w:lineRule="auto"/>
        <w:rPr>
          <w:b/>
          <w:sz w:val="32"/>
          <w:szCs w:val="32"/>
        </w:rPr>
      </w:pPr>
      <w:r w:rsidRPr="00395A3A">
        <w:rPr>
          <w:b/>
          <w:sz w:val="32"/>
          <w:szCs w:val="32"/>
        </w:rPr>
        <w:t>4 External Interface Requirements:</w:t>
      </w:r>
    </w:p>
    <w:p w:rsidR="00AD386F" w:rsidRPr="00395A3A" w:rsidRDefault="00AD386F" w:rsidP="00AD386F">
      <w:pPr>
        <w:spacing w:line="360" w:lineRule="auto"/>
        <w:ind w:left="720"/>
        <w:rPr>
          <w:b/>
          <w:sz w:val="32"/>
          <w:szCs w:val="32"/>
        </w:rPr>
      </w:pPr>
      <w:r w:rsidRPr="00395A3A">
        <w:rPr>
          <w:b/>
          <w:sz w:val="32"/>
          <w:szCs w:val="32"/>
        </w:rPr>
        <w:t>4.1 User Interface:</w:t>
      </w:r>
    </w:p>
    <w:p w:rsidR="00AD386F" w:rsidRPr="00395A3A" w:rsidRDefault="00AD386F" w:rsidP="00AD386F">
      <w:pPr>
        <w:spacing w:line="360" w:lineRule="auto"/>
        <w:ind w:left="720" w:firstLine="698"/>
        <w:rPr>
          <w:sz w:val="32"/>
          <w:szCs w:val="32"/>
        </w:rPr>
      </w:pPr>
      <w:r w:rsidRPr="00395A3A">
        <w:rPr>
          <w:sz w:val="32"/>
          <w:szCs w:val="32"/>
        </w:rPr>
        <w:t>The user interface of this system is a user friendly Java Graphical User Interface.</w:t>
      </w:r>
    </w:p>
    <w:p w:rsidR="00AD386F" w:rsidRPr="00395A3A" w:rsidRDefault="00AD386F" w:rsidP="00AD386F">
      <w:pPr>
        <w:spacing w:line="360" w:lineRule="auto"/>
        <w:ind w:left="720"/>
        <w:rPr>
          <w:b/>
          <w:sz w:val="32"/>
          <w:szCs w:val="32"/>
        </w:rPr>
      </w:pPr>
      <w:r w:rsidRPr="00395A3A">
        <w:rPr>
          <w:b/>
          <w:sz w:val="32"/>
          <w:szCs w:val="32"/>
        </w:rPr>
        <w:t>4.2 Hardware Interfaces:</w:t>
      </w:r>
    </w:p>
    <w:p w:rsidR="00AD386F" w:rsidRPr="00395A3A" w:rsidRDefault="00AD386F" w:rsidP="00AD386F">
      <w:pPr>
        <w:spacing w:line="360" w:lineRule="auto"/>
        <w:ind w:left="720" w:firstLine="698"/>
        <w:rPr>
          <w:sz w:val="32"/>
          <w:szCs w:val="32"/>
        </w:rPr>
      </w:pPr>
      <w:r w:rsidRPr="00395A3A">
        <w:rPr>
          <w:sz w:val="32"/>
          <w:szCs w:val="32"/>
        </w:rPr>
        <w:t xml:space="preserve">The interaction between the user and the console is achieved through Java capabilities. </w:t>
      </w:r>
    </w:p>
    <w:p w:rsidR="00AD386F" w:rsidRPr="00395A3A" w:rsidRDefault="00AD386F" w:rsidP="00AD386F">
      <w:pPr>
        <w:spacing w:line="360" w:lineRule="auto"/>
        <w:ind w:left="720"/>
        <w:rPr>
          <w:b/>
          <w:sz w:val="32"/>
          <w:szCs w:val="32"/>
        </w:rPr>
      </w:pPr>
      <w:r w:rsidRPr="00395A3A">
        <w:rPr>
          <w:b/>
          <w:sz w:val="32"/>
          <w:szCs w:val="32"/>
        </w:rPr>
        <w:lastRenderedPageBreak/>
        <w:t>4.3 Software Interfaces:</w:t>
      </w:r>
    </w:p>
    <w:p w:rsidR="00AD386F" w:rsidRPr="00395A3A" w:rsidRDefault="00AD386F" w:rsidP="00AD386F">
      <w:pPr>
        <w:spacing w:line="360" w:lineRule="auto"/>
        <w:ind w:left="720" w:firstLine="698"/>
        <w:rPr>
          <w:sz w:val="32"/>
          <w:szCs w:val="32"/>
        </w:rPr>
      </w:pPr>
      <w:r w:rsidRPr="00395A3A">
        <w:rPr>
          <w:sz w:val="32"/>
          <w:szCs w:val="32"/>
        </w:rPr>
        <w:t>The required software is in Advanced Java.</w:t>
      </w:r>
    </w:p>
    <w:p w:rsidR="00AD386F" w:rsidRPr="00395A3A" w:rsidRDefault="00AD386F" w:rsidP="00AD386F">
      <w:pPr>
        <w:spacing w:line="360" w:lineRule="auto"/>
        <w:ind w:left="720"/>
        <w:rPr>
          <w:b/>
          <w:sz w:val="32"/>
          <w:szCs w:val="32"/>
        </w:rPr>
      </w:pPr>
      <w:r w:rsidRPr="00395A3A">
        <w:rPr>
          <w:b/>
          <w:sz w:val="32"/>
          <w:szCs w:val="32"/>
        </w:rPr>
        <w:t>4.4 Communication Interfaces:</w:t>
      </w:r>
    </w:p>
    <w:p w:rsidR="00AD386F" w:rsidRPr="00395A3A" w:rsidRDefault="00AD386F" w:rsidP="00AD386F">
      <w:pPr>
        <w:spacing w:line="360" w:lineRule="auto"/>
        <w:ind w:left="720" w:firstLine="698"/>
        <w:rPr>
          <w:sz w:val="32"/>
          <w:szCs w:val="32"/>
        </w:rPr>
      </w:pPr>
      <w:r w:rsidRPr="00395A3A">
        <w:rPr>
          <w:sz w:val="32"/>
          <w:szCs w:val="32"/>
        </w:rPr>
        <w:t>The system could be connected to intranet and internet and various communicating devices.</w:t>
      </w:r>
    </w:p>
    <w:p w:rsidR="00AD386F" w:rsidRPr="00395A3A" w:rsidRDefault="00AD386F" w:rsidP="00AD386F">
      <w:pPr>
        <w:spacing w:line="360" w:lineRule="auto"/>
        <w:ind w:firstLine="720"/>
        <w:rPr>
          <w:b/>
          <w:sz w:val="32"/>
          <w:szCs w:val="32"/>
        </w:rPr>
      </w:pPr>
      <w:r w:rsidRPr="00395A3A">
        <w:rPr>
          <w:b/>
          <w:sz w:val="32"/>
          <w:szCs w:val="32"/>
        </w:rPr>
        <w:t>4.5 Other Non-Functional Requirements:</w:t>
      </w:r>
    </w:p>
    <w:p w:rsidR="00AD386F" w:rsidRPr="00395A3A" w:rsidRDefault="00AD386F" w:rsidP="00AD386F">
      <w:pPr>
        <w:pStyle w:val="ListParagraph"/>
        <w:tabs>
          <w:tab w:val="left" w:pos="270"/>
        </w:tabs>
        <w:spacing w:line="360" w:lineRule="auto"/>
        <w:ind w:left="0"/>
        <w:rPr>
          <w:rFonts w:ascii="Times New Roman" w:hAnsi="Times New Roman"/>
          <w:b/>
          <w:sz w:val="32"/>
          <w:szCs w:val="32"/>
        </w:rPr>
      </w:pPr>
      <w:r w:rsidRPr="00395A3A">
        <w:rPr>
          <w:rFonts w:ascii="Times New Roman" w:hAnsi="Times New Roman"/>
          <w:b/>
          <w:sz w:val="32"/>
          <w:szCs w:val="32"/>
        </w:rPr>
        <w:tab/>
      </w:r>
      <w:r w:rsidRPr="00395A3A">
        <w:rPr>
          <w:rFonts w:ascii="Times New Roman" w:hAnsi="Times New Roman"/>
          <w:b/>
          <w:sz w:val="32"/>
          <w:szCs w:val="32"/>
        </w:rPr>
        <w:tab/>
        <w:t>Performance</w:t>
      </w:r>
    </w:p>
    <w:p w:rsidR="00AD386F" w:rsidRPr="00395A3A" w:rsidRDefault="00AD386F" w:rsidP="00AD386F">
      <w:pPr>
        <w:pStyle w:val="ListParagraph"/>
        <w:numPr>
          <w:ilvl w:val="0"/>
          <w:numId w:val="1"/>
        </w:numPr>
        <w:tabs>
          <w:tab w:val="left" w:pos="270"/>
        </w:tabs>
        <w:spacing w:line="360" w:lineRule="auto"/>
        <w:rPr>
          <w:rFonts w:ascii="Times New Roman" w:hAnsi="Times New Roman"/>
          <w:b/>
          <w:sz w:val="32"/>
          <w:szCs w:val="32"/>
        </w:rPr>
      </w:pPr>
      <w:r w:rsidRPr="00395A3A">
        <w:rPr>
          <w:rFonts w:ascii="Times New Roman" w:hAnsi="Times New Roman"/>
          <w:sz w:val="32"/>
          <w:szCs w:val="32"/>
        </w:rPr>
        <w:t xml:space="preserve">Extracting Behavioral Patterns and showing them through </w:t>
      </w:r>
      <w:proofErr w:type="spellStart"/>
      <w:r w:rsidRPr="00395A3A">
        <w:rPr>
          <w:rFonts w:ascii="Times New Roman" w:hAnsi="Times New Roman"/>
          <w:sz w:val="32"/>
          <w:szCs w:val="32"/>
        </w:rPr>
        <w:t>visuvalization</w:t>
      </w:r>
      <w:proofErr w:type="spellEnd"/>
      <w:r w:rsidRPr="00395A3A">
        <w:rPr>
          <w:rFonts w:ascii="Times New Roman" w:hAnsi="Times New Roman"/>
          <w:sz w:val="32"/>
          <w:szCs w:val="32"/>
        </w:rPr>
        <w:t xml:space="preserve"> technique  </w:t>
      </w:r>
    </w:p>
    <w:p w:rsidR="00AD386F" w:rsidRPr="00395A3A" w:rsidRDefault="00AD386F" w:rsidP="00AD386F">
      <w:pPr>
        <w:pStyle w:val="ListParagraph"/>
        <w:numPr>
          <w:ilvl w:val="0"/>
          <w:numId w:val="1"/>
        </w:numPr>
        <w:tabs>
          <w:tab w:val="left" w:pos="270"/>
        </w:tabs>
        <w:spacing w:line="360" w:lineRule="auto"/>
        <w:rPr>
          <w:rFonts w:ascii="Times New Roman" w:hAnsi="Times New Roman"/>
          <w:b/>
          <w:sz w:val="32"/>
          <w:szCs w:val="32"/>
        </w:rPr>
      </w:pPr>
      <w:proofErr w:type="spellStart"/>
      <w:proofErr w:type="gramStart"/>
      <w:r w:rsidRPr="00395A3A">
        <w:rPr>
          <w:rFonts w:ascii="Times New Roman" w:hAnsi="Times New Roman"/>
          <w:sz w:val="32"/>
          <w:szCs w:val="32"/>
        </w:rPr>
        <w:t>JFreechart</w:t>
      </w:r>
      <w:proofErr w:type="spellEnd"/>
      <w:r w:rsidRPr="00395A3A">
        <w:rPr>
          <w:rFonts w:ascii="Times New Roman" w:hAnsi="Times New Roman"/>
          <w:sz w:val="32"/>
          <w:szCs w:val="32"/>
        </w:rPr>
        <w:t xml:space="preserve">  is</w:t>
      </w:r>
      <w:proofErr w:type="gramEnd"/>
      <w:r w:rsidRPr="00395A3A">
        <w:rPr>
          <w:rFonts w:ascii="Times New Roman" w:hAnsi="Times New Roman"/>
          <w:sz w:val="32"/>
          <w:szCs w:val="32"/>
        </w:rPr>
        <w:t xml:space="preserve"> the third Party API used to maintain Data Visualization  Techniques.</w:t>
      </w:r>
    </w:p>
    <w:p w:rsidR="00AD386F" w:rsidRPr="00395A3A" w:rsidRDefault="00AD386F" w:rsidP="00AD386F">
      <w:pPr>
        <w:pStyle w:val="ListParagraph"/>
        <w:tabs>
          <w:tab w:val="left" w:pos="270"/>
        </w:tabs>
        <w:spacing w:line="360" w:lineRule="auto"/>
        <w:rPr>
          <w:rFonts w:ascii="Times New Roman" w:hAnsi="Times New Roman"/>
          <w:b/>
          <w:sz w:val="32"/>
          <w:szCs w:val="32"/>
        </w:rPr>
      </w:pPr>
    </w:p>
    <w:p w:rsidR="00AD386F" w:rsidRPr="00395A3A" w:rsidRDefault="00AD386F" w:rsidP="00AD386F">
      <w:pPr>
        <w:autoSpaceDE w:val="0"/>
        <w:autoSpaceDN w:val="0"/>
        <w:adjustRightInd w:val="0"/>
        <w:spacing w:line="360" w:lineRule="auto"/>
        <w:ind w:firstLine="720"/>
        <w:rPr>
          <w:sz w:val="32"/>
          <w:szCs w:val="32"/>
        </w:rPr>
      </w:pPr>
      <w:r w:rsidRPr="00395A3A">
        <w:rPr>
          <w:b/>
          <w:sz w:val="32"/>
          <w:szCs w:val="32"/>
        </w:rPr>
        <w:t>Supportability</w:t>
      </w:r>
    </w:p>
    <w:p w:rsidR="00AD386F" w:rsidRPr="00395A3A" w:rsidRDefault="00AD386F" w:rsidP="00AD386F">
      <w:pPr>
        <w:numPr>
          <w:ilvl w:val="0"/>
          <w:numId w:val="4"/>
        </w:numPr>
        <w:spacing w:line="360" w:lineRule="auto"/>
        <w:rPr>
          <w:sz w:val="32"/>
          <w:szCs w:val="32"/>
        </w:rPr>
      </w:pPr>
      <w:r w:rsidRPr="00395A3A">
        <w:rPr>
          <w:sz w:val="32"/>
          <w:szCs w:val="32"/>
        </w:rPr>
        <w:t>The system is designed to be the cross platform supportable. The system is supported on a wide range of hardware and any software platform which is having JVM built into the system.</w:t>
      </w:r>
    </w:p>
    <w:p w:rsidR="00AD386F" w:rsidRPr="00395A3A" w:rsidRDefault="00AD386F" w:rsidP="00AD386F">
      <w:pPr>
        <w:numPr>
          <w:ilvl w:val="0"/>
          <w:numId w:val="4"/>
        </w:numPr>
        <w:spacing w:line="360" w:lineRule="auto"/>
        <w:rPr>
          <w:sz w:val="32"/>
          <w:szCs w:val="32"/>
        </w:rPr>
      </w:pPr>
      <w:r w:rsidRPr="00395A3A">
        <w:rPr>
          <w:sz w:val="32"/>
          <w:szCs w:val="32"/>
        </w:rPr>
        <w:t>This application is being developed using J2EE; hence it is extremely portable.</w:t>
      </w:r>
    </w:p>
    <w:p w:rsidR="00AD386F" w:rsidRPr="00395A3A" w:rsidRDefault="00AD386F" w:rsidP="00AD386F">
      <w:pPr>
        <w:spacing w:line="360" w:lineRule="auto"/>
        <w:rPr>
          <w:b/>
          <w:sz w:val="32"/>
          <w:szCs w:val="32"/>
        </w:rPr>
      </w:pPr>
    </w:p>
    <w:p w:rsidR="00AD386F" w:rsidRPr="00395A3A" w:rsidRDefault="00AD386F" w:rsidP="00AD386F">
      <w:pPr>
        <w:spacing w:line="360" w:lineRule="auto"/>
        <w:ind w:firstLine="720"/>
        <w:rPr>
          <w:b/>
          <w:sz w:val="32"/>
          <w:szCs w:val="32"/>
        </w:rPr>
      </w:pPr>
      <w:r w:rsidRPr="00395A3A">
        <w:rPr>
          <w:b/>
          <w:sz w:val="32"/>
          <w:szCs w:val="32"/>
        </w:rPr>
        <w:t>Usability</w:t>
      </w:r>
    </w:p>
    <w:p w:rsidR="00AD386F" w:rsidRPr="00395A3A" w:rsidRDefault="00AD386F" w:rsidP="00AD386F">
      <w:pPr>
        <w:numPr>
          <w:ilvl w:val="0"/>
          <w:numId w:val="2"/>
        </w:numPr>
        <w:tabs>
          <w:tab w:val="clear" w:pos="1800"/>
          <w:tab w:val="num" w:pos="1440"/>
        </w:tabs>
        <w:spacing w:line="360" w:lineRule="auto"/>
        <w:ind w:left="1530"/>
        <w:rPr>
          <w:sz w:val="32"/>
          <w:szCs w:val="32"/>
        </w:rPr>
      </w:pPr>
      <w:r w:rsidRPr="00395A3A">
        <w:rPr>
          <w:sz w:val="32"/>
          <w:szCs w:val="32"/>
        </w:rPr>
        <w:lastRenderedPageBreak/>
        <w:t xml:space="preserve"> The system is designed with good user interface so as to provide the tutors with the ability to generate graphs from data and adjust the graph parameters dynamically.</w:t>
      </w:r>
    </w:p>
    <w:p w:rsidR="00AD386F" w:rsidRPr="00395A3A" w:rsidRDefault="00AD386F" w:rsidP="00AD386F">
      <w:pPr>
        <w:pStyle w:val="ListParagraph"/>
        <w:tabs>
          <w:tab w:val="left" w:pos="270"/>
        </w:tabs>
        <w:spacing w:line="360" w:lineRule="auto"/>
        <w:ind w:left="0"/>
        <w:rPr>
          <w:rFonts w:ascii="Times New Roman" w:hAnsi="Times New Roman"/>
          <w:b/>
          <w:sz w:val="32"/>
          <w:szCs w:val="32"/>
        </w:rPr>
      </w:pPr>
      <w:r w:rsidRPr="00395A3A">
        <w:rPr>
          <w:rFonts w:ascii="Times New Roman" w:hAnsi="Times New Roman"/>
          <w:b/>
          <w:sz w:val="32"/>
          <w:szCs w:val="32"/>
        </w:rPr>
        <w:tab/>
      </w:r>
      <w:r w:rsidRPr="00395A3A">
        <w:rPr>
          <w:rFonts w:ascii="Times New Roman" w:hAnsi="Times New Roman"/>
          <w:b/>
          <w:sz w:val="32"/>
          <w:szCs w:val="32"/>
        </w:rPr>
        <w:tab/>
        <w:t>Implementation</w:t>
      </w:r>
    </w:p>
    <w:p w:rsidR="00AD386F" w:rsidRPr="00395A3A" w:rsidRDefault="00AD386F" w:rsidP="00AD386F">
      <w:pPr>
        <w:numPr>
          <w:ilvl w:val="0"/>
          <w:numId w:val="4"/>
        </w:numPr>
        <w:spacing w:line="360" w:lineRule="auto"/>
        <w:rPr>
          <w:sz w:val="32"/>
          <w:szCs w:val="32"/>
        </w:rPr>
      </w:pPr>
      <w:r w:rsidRPr="00395A3A">
        <w:rPr>
          <w:sz w:val="32"/>
          <w:szCs w:val="32"/>
        </w:rPr>
        <w:t xml:space="preserve">The system is implemented in web environment. The apache tomcat is used as the web server and windows </w:t>
      </w:r>
      <w:proofErr w:type="spellStart"/>
      <w:r w:rsidRPr="00395A3A">
        <w:rPr>
          <w:sz w:val="32"/>
          <w:szCs w:val="32"/>
        </w:rPr>
        <w:t>Xp</w:t>
      </w:r>
      <w:proofErr w:type="spellEnd"/>
      <w:r w:rsidRPr="00395A3A">
        <w:rPr>
          <w:sz w:val="32"/>
          <w:szCs w:val="32"/>
        </w:rPr>
        <w:t xml:space="preserve"> professional is used as the platform and oracle10g as backend.</w:t>
      </w:r>
    </w:p>
    <w:p w:rsidR="00AD386F" w:rsidRPr="00395A3A" w:rsidRDefault="00AD386F" w:rsidP="00AD386F">
      <w:pPr>
        <w:spacing w:line="360" w:lineRule="auto"/>
        <w:rPr>
          <w:b/>
          <w:sz w:val="32"/>
          <w:szCs w:val="32"/>
        </w:rPr>
      </w:pPr>
    </w:p>
    <w:p w:rsidR="00AD386F" w:rsidRPr="00395A3A" w:rsidRDefault="00AD386F" w:rsidP="00AD386F">
      <w:pPr>
        <w:spacing w:line="360" w:lineRule="auto"/>
        <w:ind w:firstLine="720"/>
        <w:rPr>
          <w:b/>
          <w:sz w:val="32"/>
          <w:szCs w:val="32"/>
        </w:rPr>
      </w:pPr>
      <w:r w:rsidRPr="00395A3A">
        <w:rPr>
          <w:b/>
          <w:sz w:val="32"/>
          <w:szCs w:val="32"/>
        </w:rPr>
        <w:t xml:space="preserve">Reliability </w:t>
      </w:r>
    </w:p>
    <w:p w:rsidR="00AD386F" w:rsidRPr="00395A3A" w:rsidRDefault="00AD386F" w:rsidP="00AD386F">
      <w:pPr>
        <w:numPr>
          <w:ilvl w:val="0"/>
          <w:numId w:val="3"/>
        </w:numPr>
        <w:spacing w:line="360" w:lineRule="auto"/>
        <w:ind w:firstLine="0"/>
        <w:rPr>
          <w:sz w:val="32"/>
          <w:szCs w:val="32"/>
        </w:rPr>
      </w:pPr>
      <w:r w:rsidRPr="00395A3A">
        <w:rPr>
          <w:sz w:val="32"/>
          <w:szCs w:val="32"/>
        </w:rPr>
        <w:t xml:space="preserve">      The system is more reliable because of the qualities that are inherited from the chosen platform java. The code built by using java is more reliable.</w:t>
      </w:r>
    </w:p>
    <w:p w:rsidR="00AD386F" w:rsidRPr="00395A3A" w:rsidRDefault="00AD386F" w:rsidP="00AD386F">
      <w:pPr>
        <w:spacing w:line="360" w:lineRule="auto"/>
        <w:ind w:left="709" w:firstLine="709"/>
        <w:rPr>
          <w:sz w:val="32"/>
          <w:szCs w:val="32"/>
        </w:rPr>
      </w:pPr>
      <w:r w:rsidRPr="00395A3A">
        <w:rPr>
          <w:sz w:val="32"/>
          <w:szCs w:val="32"/>
        </w:rPr>
        <w:t xml:space="preserve">. </w:t>
      </w:r>
    </w:p>
    <w:p w:rsidR="00AD386F" w:rsidRPr="00395A3A" w:rsidRDefault="00AD386F" w:rsidP="00AD386F">
      <w:pPr>
        <w:tabs>
          <w:tab w:val="left" w:pos="1284"/>
        </w:tabs>
        <w:spacing w:line="360" w:lineRule="auto"/>
        <w:rPr>
          <w:b/>
          <w:sz w:val="32"/>
          <w:szCs w:val="32"/>
        </w:rPr>
      </w:pPr>
      <w:r w:rsidRPr="00395A3A">
        <w:rPr>
          <w:b/>
          <w:sz w:val="32"/>
          <w:szCs w:val="32"/>
        </w:rPr>
        <w:t>5.1 Security Requirements:</w:t>
      </w:r>
    </w:p>
    <w:p w:rsidR="00AD386F" w:rsidRPr="00395A3A" w:rsidRDefault="00AD386F" w:rsidP="00AD386F">
      <w:pPr>
        <w:spacing w:line="360" w:lineRule="auto"/>
        <w:ind w:firstLine="720"/>
        <w:rPr>
          <w:sz w:val="32"/>
          <w:szCs w:val="32"/>
        </w:rPr>
      </w:pPr>
      <w:r w:rsidRPr="00395A3A">
        <w:rPr>
          <w:sz w:val="32"/>
          <w:szCs w:val="32"/>
        </w:rPr>
        <w:tab/>
        <w:t xml:space="preserve">The code is implemented in </w:t>
      </w:r>
      <w:proofErr w:type="gramStart"/>
      <w:r w:rsidRPr="00395A3A">
        <w:rPr>
          <w:sz w:val="32"/>
          <w:szCs w:val="32"/>
        </w:rPr>
        <w:t>the  JAVA</w:t>
      </w:r>
      <w:proofErr w:type="gramEnd"/>
      <w:r w:rsidRPr="00395A3A">
        <w:rPr>
          <w:sz w:val="32"/>
          <w:szCs w:val="32"/>
        </w:rPr>
        <w:t xml:space="preserve"> language. In this system we are provides validation criteria using user id and password. </w:t>
      </w:r>
    </w:p>
    <w:p w:rsidR="00AD386F" w:rsidRPr="00395A3A" w:rsidRDefault="00AD386F" w:rsidP="00AD386F">
      <w:pPr>
        <w:spacing w:line="360" w:lineRule="auto"/>
        <w:ind w:firstLine="720"/>
        <w:rPr>
          <w:sz w:val="32"/>
          <w:szCs w:val="32"/>
        </w:rPr>
      </w:pPr>
    </w:p>
    <w:p w:rsidR="00AD386F" w:rsidRPr="00395A3A" w:rsidRDefault="00AD386F" w:rsidP="00AD386F">
      <w:pPr>
        <w:spacing w:line="360" w:lineRule="auto"/>
        <w:ind w:firstLine="720"/>
        <w:rPr>
          <w:sz w:val="32"/>
          <w:szCs w:val="32"/>
        </w:rPr>
      </w:pPr>
    </w:p>
    <w:p w:rsidR="00AD386F" w:rsidRPr="00395A3A" w:rsidRDefault="00AD386F" w:rsidP="00AD386F">
      <w:pPr>
        <w:spacing w:line="360" w:lineRule="auto"/>
        <w:rPr>
          <w:b/>
          <w:sz w:val="32"/>
          <w:szCs w:val="32"/>
        </w:rPr>
      </w:pPr>
      <w:r w:rsidRPr="00395A3A">
        <w:rPr>
          <w:b/>
          <w:sz w:val="32"/>
          <w:szCs w:val="32"/>
        </w:rPr>
        <w:t>Appendix A: Glossary</w:t>
      </w:r>
    </w:p>
    <w:p w:rsidR="00AD386F" w:rsidRPr="00395A3A" w:rsidRDefault="00AD386F" w:rsidP="00AD386F">
      <w:pPr>
        <w:spacing w:line="360" w:lineRule="auto"/>
        <w:rPr>
          <w:sz w:val="32"/>
          <w:szCs w:val="32"/>
        </w:rPr>
      </w:pPr>
      <w:r w:rsidRPr="00395A3A">
        <w:rPr>
          <w:sz w:val="32"/>
          <w:szCs w:val="32"/>
        </w:rPr>
        <w:t>KDD</w:t>
      </w:r>
      <w:r w:rsidRPr="00395A3A">
        <w:rPr>
          <w:sz w:val="32"/>
          <w:szCs w:val="32"/>
        </w:rPr>
        <w:tab/>
        <w:t>-</w:t>
      </w:r>
      <w:r w:rsidRPr="00395A3A">
        <w:rPr>
          <w:sz w:val="32"/>
          <w:szCs w:val="32"/>
        </w:rPr>
        <w:tab/>
        <w:t>Knowledge Discovery in Databases</w:t>
      </w:r>
    </w:p>
    <w:p w:rsidR="00AD386F" w:rsidRPr="00395A3A" w:rsidRDefault="00AD386F" w:rsidP="00AD386F">
      <w:pPr>
        <w:spacing w:line="360" w:lineRule="auto"/>
        <w:rPr>
          <w:sz w:val="32"/>
          <w:szCs w:val="32"/>
        </w:rPr>
      </w:pPr>
      <w:r w:rsidRPr="00395A3A">
        <w:rPr>
          <w:sz w:val="32"/>
          <w:szCs w:val="32"/>
        </w:rPr>
        <w:t>SWT</w:t>
      </w:r>
      <w:r w:rsidRPr="00395A3A">
        <w:rPr>
          <w:sz w:val="32"/>
          <w:szCs w:val="32"/>
        </w:rPr>
        <w:tab/>
        <w:t>-</w:t>
      </w:r>
      <w:r w:rsidRPr="00395A3A">
        <w:rPr>
          <w:sz w:val="32"/>
          <w:szCs w:val="32"/>
        </w:rPr>
        <w:tab/>
        <w:t>Standard Widget Toolkit</w:t>
      </w:r>
    </w:p>
    <w:p w:rsidR="00AD386F" w:rsidRPr="00395A3A" w:rsidRDefault="00AD386F" w:rsidP="00AD386F">
      <w:pPr>
        <w:spacing w:line="360" w:lineRule="auto"/>
        <w:rPr>
          <w:rStyle w:val="Emphasis"/>
          <w:sz w:val="32"/>
          <w:szCs w:val="32"/>
        </w:rPr>
      </w:pPr>
      <w:r w:rsidRPr="00395A3A">
        <w:rPr>
          <w:sz w:val="32"/>
          <w:szCs w:val="32"/>
        </w:rPr>
        <w:t>AJAX</w:t>
      </w:r>
      <w:r w:rsidRPr="00395A3A">
        <w:rPr>
          <w:sz w:val="32"/>
          <w:szCs w:val="32"/>
        </w:rPr>
        <w:tab/>
        <w:t>-</w:t>
      </w:r>
      <w:r w:rsidRPr="00395A3A">
        <w:rPr>
          <w:sz w:val="32"/>
          <w:szCs w:val="32"/>
        </w:rPr>
        <w:tab/>
      </w:r>
      <w:r w:rsidRPr="00395A3A">
        <w:rPr>
          <w:rStyle w:val="Emphasis"/>
          <w:i w:val="0"/>
          <w:sz w:val="32"/>
          <w:szCs w:val="32"/>
        </w:rPr>
        <w:t>Asynchronous JavaScript and XML</w:t>
      </w:r>
    </w:p>
    <w:p w:rsidR="00AD386F" w:rsidRPr="00395A3A" w:rsidRDefault="00AD386F" w:rsidP="00AD386F">
      <w:pPr>
        <w:spacing w:line="360" w:lineRule="auto"/>
        <w:rPr>
          <w:sz w:val="32"/>
          <w:szCs w:val="32"/>
        </w:rPr>
      </w:pPr>
      <w:r w:rsidRPr="00395A3A">
        <w:rPr>
          <w:sz w:val="32"/>
          <w:szCs w:val="32"/>
        </w:rPr>
        <w:lastRenderedPageBreak/>
        <w:t xml:space="preserve">HTML- </w:t>
      </w:r>
      <w:r w:rsidRPr="00395A3A">
        <w:rPr>
          <w:sz w:val="32"/>
          <w:szCs w:val="32"/>
        </w:rPr>
        <w:tab/>
        <w:t>Hyper Text Markup Language</w:t>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b/>
          <w:sz w:val="32"/>
          <w:szCs w:val="32"/>
        </w:rPr>
        <w:t>Diagrams in the project:</w:t>
      </w:r>
    </w:p>
    <w:p w:rsidR="00AD386F" w:rsidRPr="00395A3A" w:rsidRDefault="00AD386F" w:rsidP="00AD386F">
      <w:pPr>
        <w:spacing w:line="360" w:lineRule="auto"/>
        <w:rPr>
          <w:sz w:val="32"/>
          <w:szCs w:val="32"/>
        </w:rPr>
      </w:pPr>
      <w:r w:rsidRPr="00395A3A">
        <w:rPr>
          <w:b/>
          <w:sz w:val="32"/>
          <w:szCs w:val="32"/>
        </w:rPr>
        <w:t xml:space="preserve">0 </w:t>
      </w:r>
      <w:proofErr w:type="gramStart"/>
      <w:r w:rsidRPr="00395A3A">
        <w:rPr>
          <w:b/>
          <w:sz w:val="32"/>
          <w:szCs w:val="32"/>
        </w:rPr>
        <w:t>Level</w:t>
      </w:r>
      <w:proofErr w:type="gramEnd"/>
      <w:r w:rsidRPr="00395A3A">
        <w:rPr>
          <w:b/>
          <w:sz w:val="32"/>
          <w:szCs w:val="32"/>
        </w:rPr>
        <w:t xml:space="preserve"> DFD:</w:t>
      </w:r>
    </w:p>
    <w:p w:rsidR="00AD386F" w:rsidRPr="00395A3A" w:rsidRDefault="00AD386F" w:rsidP="00AD386F">
      <w:pPr>
        <w:spacing w:line="360" w:lineRule="auto"/>
        <w:rPr>
          <w:b/>
          <w:sz w:val="32"/>
          <w:szCs w:val="32"/>
        </w:rPr>
      </w:pPr>
      <w:r w:rsidRPr="00395A3A">
        <w:rPr>
          <w:b/>
          <w:sz w:val="32"/>
          <w:szCs w:val="32"/>
        </w:rPr>
        <w:tab/>
      </w:r>
      <w:r w:rsidRPr="00395A3A">
        <w:rPr>
          <w:b/>
          <w:sz w:val="32"/>
          <w:szCs w:val="32"/>
        </w:rPr>
        <w:tab/>
      </w:r>
      <w:r w:rsidRPr="00395A3A">
        <w:rPr>
          <w:b/>
          <w:noProof/>
          <w:sz w:val="32"/>
          <w:szCs w:val="32"/>
        </w:rPr>
        <w:drawing>
          <wp:inline distT="0" distB="0" distL="0" distR="0" wp14:anchorId="1B0DF70B" wp14:editId="01CB135A">
            <wp:extent cx="5943600" cy="3124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b/>
          <w:sz w:val="32"/>
          <w:szCs w:val="32"/>
        </w:rPr>
        <w:t>Use Case Diagrams:</w:t>
      </w:r>
    </w:p>
    <w:p w:rsidR="00AD386F" w:rsidRPr="00395A3A" w:rsidRDefault="00AD386F" w:rsidP="00AD386F">
      <w:pPr>
        <w:spacing w:line="360" w:lineRule="auto"/>
        <w:rPr>
          <w:b/>
          <w:sz w:val="32"/>
          <w:szCs w:val="32"/>
        </w:rPr>
      </w:pPr>
      <w:r w:rsidRPr="00395A3A">
        <w:rPr>
          <w:b/>
          <w:sz w:val="32"/>
          <w:szCs w:val="32"/>
        </w:rPr>
        <w:t xml:space="preserve"> Main Use -case Diagram</w:t>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noProof/>
          <w:sz w:val="32"/>
          <w:szCs w:val="32"/>
        </w:rPr>
        <w:lastRenderedPageBreak/>
        <w:drawing>
          <wp:inline distT="0" distB="0" distL="0" distR="0" wp14:anchorId="66B21991" wp14:editId="598BC085">
            <wp:extent cx="5829300" cy="5467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829300" cy="5467350"/>
                    </a:xfrm>
                    <a:prstGeom prst="rect">
                      <a:avLst/>
                    </a:prstGeom>
                    <a:solidFill>
                      <a:srgbClr val="FFFFFF"/>
                    </a:solidFill>
                    <a:ln w="9525">
                      <a:noFill/>
                      <a:miter lim="800000"/>
                      <a:headEnd/>
                      <a:tailEnd/>
                    </a:ln>
                  </pic:spPr>
                </pic:pic>
              </a:graphicData>
            </a:graphic>
          </wp:inline>
        </w:drawing>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b/>
          <w:sz w:val="32"/>
          <w:szCs w:val="32"/>
        </w:rPr>
        <w:lastRenderedPageBreak/>
        <w:t>3.4.2 Use -case Diagram for User (student)</w:t>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noProof/>
          <w:sz w:val="32"/>
          <w:szCs w:val="32"/>
        </w:rPr>
        <w:drawing>
          <wp:inline distT="0" distB="0" distL="0" distR="0" wp14:anchorId="61658DEC" wp14:editId="10028E40">
            <wp:extent cx="4343400" cy="4591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343400" cy="4591050"/>
                    </a:xfrm>
                    <a:prstGeom prst="rect">
                      <a:avLst/>
                    </a:prstGeom>
                    <a:solidFill>
                      <a:srgbClr val="FFFFFF"/>
                    </a:solidFill>
                    <a:ln w="9525">
                      <a:noFill/>
                      <a:miter lim="800000"/>
                      <a:headEnd/>
                      <a:tailEnd/>
                    </a:ln>
                  </pic:spPr>
                </pic:pic>
              </a:graphicData>
            </a:graphic>
          </wp:inline>
        </w:drawing>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r w:rsidRPr="00395A3A">
        <w:rPr>
          <w:b/>
          <w:sz w:val="32"/>
          <w:szCs w:val="32"/>
        </w:rPr>
        <w:t>3.4.3 Use -case Diagram for Admin</w:t>
      </w: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271C2F" w:rsidRDefault="00AD386F" w:rsidP="00AD386F">
      <w:pPr>
        <w:spacing w:line="360" w:lineRule="auto"/>
        <w:rPr>
          <w:b/>
          <w:sz w:val="32"/>
          <w:szCs w:val="32"/>
        </w:rPr>
      </w:pPr>
      <w:r w:rsidRPr="00395A3A">
        <w:rPr>
          <w:noProof/>
          <w:sz w:val="32"/>
          <w:szCs w:val="32"/>
        </w:rPr>
        <w:drawing>
          <wp:inline distT="0" distB="0" distL="0" distR="0" wp14:anchorId="4D17D5DC" wp14:editId="267443FF">
            <wp:extent cx="5057775" cy="56388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057775" cy="5638800"/>
                    </a:xfrm>
                    <a:prstGeom prst="rect">
                      <a:avLst/>
                    </a:prstGeom>
                    <a:solidFill>
                      <a:srgbClr val="FFFFFF"/>
                    </a:solidFill>
                    <a:ln w="9525">
                      <a:noFill/>
                      <a:miter lim="800000"/>
                      <a:headEnd/>
                      <a:tailEnd/>
                    </a:ln>
                  </pic:spPr>
                </pic:pic>
              </a:graphicData>
            </a:graphic>
          </wp:inline>
        </w:drawing>
      </w:r>
    </w:p>
    <w:p w:rsidR="00AD386F" w:rsidRPr="00271C2F" w:rsidRDefault="00AD386F" w:rsidP="00AD386F">
      <w:pPr>
        <w:spacing w:line="360" w:lineRule="auto"/>
        <w:rPr>
          <w:b/>
          <w:sz w:val="32"/>
          <w:szCs w:val="32"/>
        </w:rPr>
      </w:pPr>
      <w:r w:rsidRPr="00395A3A">
        <w:rPr>
          <w:b/>
          <w:sz w:val="32"/>
          <w:szCs w:val="32"/>
          <w:u w:val="single"/>
        </w:rPr>
        <w:lastRenderedPageBreak/>
        <w:t>Database Design:</w:t>
      </w:r>
    </w:p>
    <w:p w:rsidR="00AD386F" w:rsidRPr="00395A3A" w:rsidRDefault="00AD386F" w:rsidP="00AD386F">
      <w:pPr>
        <w:spacing w:line="360" w:lineRule="auto"/>
        <w:rPr>
          <w:b/>
          <w:sz w:val="32"/>
          <w:szCs w:val="32"/>
          <w:u w:val="single"/>
        </w:rPr>
      </w:pPr>
    </w:p>
    <w:p w:rsidR="00AD386F" w:rsidRPr="00395A3A" w:rsidRDefault="00AD386F" w:rsidP="00AD386F">
      <w:pPr>
        <w:spacing w:line="360" w:lineRule="auto"/>
        <w:rPr>
          <w:b/>
          <w:sz w:val="32"/>
          <w:szCs w:val="32"/>
          <w:u w:val="single"/>
        </w:rPr>
      </w:pPr>
    </w:p>
    <w:p w:rsidR="00AD386F" w:rsidRPr="00395A3A" w:rsidRDefault="00BA400F" w:rsidP="00AD386F">
      <w:pPr>
        <w:spacing w:line="360" w:lineRule="auto"/>
        <w:rPr>
          <w:b/>
          <w:sz w:val="32"/>
          <w:szCs w:val="32"/>
          <w:u w:val="single"/>
        </w:rPr>
      </w:pPr>
      <w:r>
        <w:rPr>
          <w:noProof/>
        </w:rPr>
        <w:drawing>
          <wp:inline distT="0" distB="0" distL="0" distR="0" wp14:anchorId="065C8C49" wp14:editId="277E7C40">
            <wp:extent cx="5053635" cy="264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116" t="13683" r="28366" b="40137"/>
                    <a:stretch/>
                  </pic:blipFill>
                  <pic:spPr bwMode="auto">
                    <a:xfrm>
                      <a:off x="0" y="0"/>
                      <a:ext cx="5065509" cy="2655704"/>
                    </a:xfrm>
                    <a:prstGeom prst="rect">
                      <a:avLst/>
                    </a:prstGeom>
                    <a:ln>
                      <a:noFill/>
                    </a:ln>
                    <a:extLst>
                      <a:ext uri="{53640926-AAD7-44D8-BBD7-CCE9431645EC}">
                        <a14:shadowObscured xmlns:a14="http://schemas.microsoft.com/office/drawing/2010/main"/>
                      </a:ext>
                    </a:extLst>
                  </pic:spPr>
                </pic:pic>
              </a:graphicData>
            </a:graphic>
          </wp:inline>
        </w:drawing>
      </w:r>
    </w:p>
    <w:p w:rsidR="00AD386F" w:rsidRPr="00395A3A" w:rsidRDefault="00AD386F" w:rsidP="00AD386F">
      <w:pPr>
        <w:spacing w:line="360" w:lineRule="auto"/>
        <w:rPr>
          <w:b/>
          <w:sz w:val="32"/>
          <w:szCs w:val="32"/>
          <w:u w:val="single"/>
        </w:rPr>
      </w:pPr>
    </w:p>
    <w:p w:rsidR="00AD386F" w:rsidRDefault="00AD386F" w:rsidP="00AD386F">
      <w:pPr>
        <w:spacing w:line="360" w:lineRule="auto"/>
        <w:rPr>
          <w:b/>
          <w:sz w:val="32"/>
          <w:szCs w:val="32"/>
          <w:u w:val="single"/>
        </w:rPr>
      </w:pPr>
      <w:r w:rsidRPr="00395A3A">
        <w:rPr>
          <w:b/>
          <w:sz w:val="32"/>
          <w:szCs w:val="32"/>
          <w:u w:val="single"/>
        </w:rPr>
        <w:t>List of tables in project:</w:t>
      </w:r>
    </w:p>
    <w:p w:rsidR="00271C2F" w:rsidRPr="00395A3A" w:rsidRDefault="00271C2F" w:rsidP="00AD386F">
      <w:pPr>
        <w:spacing w:line="360" w:lineRule="auto"/>
        <w:rPr>
          <w:b/>
          <w:sz w:val="32"/>
          <w:szCs w:val="32"/>
          <w:u w:val="single"/>
        </w:rPr>
      </w:pPr>
    </w:p>
    <w:p w:rsidR="00AD386F" w:rsidRPr="00395A3A" w:rsidRDefault="00A94E54" w:rsidP="00AD386F">
      <w:pPr>
        <w:spacing w:line="360" w:lineRule="auto"/>
        <w:rPr>
          <w:b/>
          <w:sz w:val="32"/>
          <w:szCs w:val="32"/>
          <w:u w:val="single"/>
        </w:rPr>
      </w:pPr>
      <w:r>
        <w:rPr>
          <w:noProof/>
        </w:rPr>
        <w:drawing>
          <wp:inline distT="0" distB="0" distL="0" distR="0" wp14:anchorId="5E8D7D47" wp14:editId="750BF5EA">
            <wp:extent cx="5387756" cy="2685326"/>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635" t="14254" r="27884" b="40992"/>
                    <a:stretch/>
                  </pic:blipFill>
                  <pic:spPr bwMode="auto">
                    <a:xfrm>
                      <a:off x="0" y="0"/>
                      <a:ext cx="5396023" cy="2689446"/>
                    </a:xfrm>
                    <a:prstGeom prst="rect">
                      <a:avLst/>
                    </a:prstGeom>
                    <a:ln>
                      <a:noFill/>
                    </a:ln>
                    <a:extLst>
                      <a:ext uri="{53640926-AAD7-44D8-BBD7-CCE9431645EC}">
                        <a14:shadowObscured xmlns:a14="http://schemas.microsoft.com/office/drawing/2010/main"/>
                      </a:ext>
                    </a:extLst>
                  </pic:spPr>
                </pic:pic>
              </a:graphicData>
            </a:graphic>
          </wp:inline>
        </w:drawing>
      </w:r>
    </w:p>
    <w:p w:rsidR="00AD386F" w:rsidRPr="00395A3A" w:rsidRDefault="00AD386F" w:rsidP="00AD386F">
      <w:pPr>
        <w:spacing w:line="360" w:lineRule="auto"/>
        <w:rPr>
          <w:b/>
          <w:sz w:val="32"/>
          <w:szCs w:val="32"/>
          <w:u w:val="single"/>
        </w:rPr>
      </w:pPr>
    </w:p>
    <w:p w:rsidR="00271C2F" w:rsidRDefault="00271C2F" w:rsidP="00AD386F">
      <w:pPr>
        <w:spacing w:line="360" w:lineRule="auto"/>
        <w:rPr>
          <w:b/>
          <w:sz w:val="32"/>
          <w:szCs w:val="32"/>
          <w:u w:val="single"/>
        </w:rPr>
      </w:pPr>
    </w:p>
    <w:p w:rsidR="00AD386F" w:rsidRDefault="00AD386F" w:rsidP="00AD386F">
      <w:pPr>
        <w:spacing w:line="360" w:lineRule="auto"/>
        <w:rPr>
          <w:b/>
          <w:sz w:val="32"/>
          <w:szCs w:val="32"/>
          <w:u w:val="single"/>
        </w:rPr>
      </w:pPr>
      <w:r w:rsidRPr="00395A3A">
        <w:rPr>
          <w:b/>
          <w:sz w:val="32"/>
          <w:szCs w:val="32"/>
          <w:u w:val="single"/>
        </w:rPr>
        <w:t>Login Table Description:</w:t>
      </w:r>
    </w:p>
    <w:p w:rsidR="00A94E54" w:rsidRPr="00395A3A" w:rsidRDefault="00A94E54" w:rsidP="00AD386F">
      <w:pPr>
        <w:spacing w:line="360" w:lineRule="auto"/>
        <w:rPr>
          <w:b/>
          <w:sz w:val="32"/>
          <w:szCs w:val="32"/>
          <w:u w:val="single"/>
        </w:rPr>
      </w:pPr>
    </w:p>
    <w:p w:rsidR="00AD386F" w:rsidRPr="00395A3A" w:rsidRDefault="00A94E54" w:rsidP="00AD386F">
      <w:pPr>
        <w:spacing w:line="360" w:lineRule="auto"/>
        <w:rPr>
          <w:b/>
          <w:sz w:val="32"/>
          <w:szCs w:val="32"/>
          <w:u w:val="single"/>
        </w:rPr>
      </w:pPr>
      <w:r>
        <w:rPr>
          <w:noProof/>
        </w:rPr>
        <w:drawing>
          <wp:inline distT="0" distB="0" distL="0" distR="0" wp14:anchorId="3DD6C142" wp14:editId="72C0D2DF">
            <wp:extent cx="4525702" cy="2320873"/>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437" t="14253" r="27563" b="40137"/>
                    <a:stretch/>
                  </pic:blipFill>
                  <pic:spPr bwMode="auto">
                    <a:xfrm>
                      <a:off x="0" y="0"/>
                      <a:ext cx="4521299" cy="2318615"/>
                    </a:xfrm>
                    <a:prstGeom prst="rect">
                      <a:avLst/>
                    </a:prstGeom>
                    <a:ln>
                      <a:noFill/>
                    </a:ln>
                    <a:extLst>
                      <a:ext uri="{53640926-AAD7-44D8-BBD7-CCE9431645EC}">
                        <a14:shadowObscured xmlns:a14="http://schemas.microsoft.com/office/drawing/2010/main"/>
                      </a:ext>
                    </a:extLst>
                  </pic:spPr>
                </pic:pic>
              </a:graphicData>
            </a:graphic>
          </wp:inline>
        </w:drawing>
      </w:r>
    </w:p>
    <w:p w:rsidR="00AD386F" w:rsidRDefault="00A94E54" w:rsidP="00AD386F">
      <w:pPr>
        <w:spacing w:line="360" w:lineRule="auto"/>
        <w:rPr>
          <w:b/>
          <w:sz w:val="32"/>
          <w:szCs w:val="32"/>
          <w:u w:val="single"/>
        </w:rPr>
      </w:pPr>
      <w:r>
        <w:rPr>
          <w:b/>
          <w:sz w:val="32"/>
          <w:szCs w:val="32"/>
          <w:u w:val="single"/>
        </w:rPr>
        <w:t xml:space="preserve">Appraisal </w:t>
      </w:r>
      <w:proofErr w:type="gramStart"/>
      <w:r>
        <w:rPr>
          <w:b/>
          <w:sz w:val="32"/>
          <w:szCs w:val="32"/>
          <w:u w:val="single"/>
        </w:rPr>
        <w:t xml:space="preserve">detail </w:t>
      </w:r>
      <w:r w:rsidR="00AD386F" w:rsidRPr="00395A3A">
        <w:rPr>
          <w:b/>
          <w:sz w:val="32"/>
          <w:szCs w:val="32"/>
          <w:u w:val="single"/>
        </w:rPr>
        <w:t xml:space="preserve"> </w:t>
      </w:r>
      <w:proofErr w:type="spellStart"/>
      <w:r w:rsidR="00AD386F" w:rsidRPr="00395A3A">
        <w:rPr>
          <w:b/>
          <w:sz w:val="32"/>
          <w:szCs w:val="32"/>
          <w:u w:val="single"/>
        </w:rPr>
        <w:t>Decription</w:t>
      </w:r>
      <w:proofErr w:type="spellEnd"/>
      <w:proofErr w:type="gramEnd"/>
      <w:r w:rsidR="00AD386F" w:rsidRPr="00395A3A">
        <w:rPr>
          <w:b/>
          <w:sz w:val="32"/>
          <w:szCs w:val="32"/>
          <w:u w:val="single"/>
        </w:rPr>
        <w:t>:</w:t>
      </w:r>
    </w:p>
    <w:p w:rsidR="00A94E54" w:rsidRPr="00395A3A" w:rsidRDefault="00A94E54" w:rsidP="00AD386F">
      <w:pPr>
        <w:spacing w:line="360" w:lineRule="auto"/>
        <w:rPr>
          <w:b/>
          <w:sz w:val="32"/>
          <w:szCs w:val="32"/>
          <w:u w:val="single"/>
        </w:rPr>
      </w:pPr>
    </w:p>
    <w:p w:rsidR="00AD386F" w:rsidRPr="00395A3A" w:rsidRDefault="00A94E54" w:rsidP="00AD386F">
      <w:pPr>
        <w:spacing w:line="360" w:lineRule="auto"/>
        <w:rPr>
          <w:b/>
          <w:sz w:val="32"/>
          <w:szCs w:val="32"/>
          <w:u w:val="single"/>
        </w:rPr>
      </w:pPr>
      <w:r>
        <w:rPr>
          <w:noProof/>
        </w:rPr>
        <w:drawing>
          <wp:inline distT="0" distB="0" distL="0" distR="0" wp14:anchorId="41C754A5" wp14:editId="170705F3">
            <wp:extent cx="5919307" cy="29978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596" t="14538" r="27725" b="40707"/>
                    <a:stretch/>
                  </pic:blipFill>
                  <pic:spPr bwMode="auto">
                    <a:xfrm>
                      <a:off x="0" y="0"/>
                      <a:ext cx="5928385" cy="3002441"/>
                    </a:xfrm>
                    <a:prstGeom prst="rect">
                      <a:avLst/>
                    </a:prstGeom>
                    <a:ln>
                      <a:noFill/>
                    </a:ln>
                    <a:extLst>
                      <a:ext uri="{53640926-AAD7-44D8-BBD7-CCE9431645EC}">
                        <a14:shadowObscured xmlns:a14="http://schemas.microsoft.com/office/drawing/2010/main"/>
                      </a:ext>
                    </a:extLst>
                  </pic:spPr>
                </pic:pic>
              </a:graphicData>
            </a:graphic>
          </wp:inline>
        </w:drawing>
      </w:r>
    </w:p>
    <w:p w:rsidR="00A94E54" w:rsidRDefault="00A94E54" w:rsidP="00AD386F">
      <w:pPr>
        <w:spacing w:line="360" w:lineRule="auto"/>
        <w:rPr>
          <w:b/>
          <w:sz w:val="32"/>
          <w:szCs w:val="32"/>
          <w:u w:val="single"/>
        </w:rPr>
      </w:pPr>
    </w:p>
    <w:p w:rsidR="00A94E54" w:rsidRDefault="00A94E54" w:rsidP="00AD386F">
      <w:pPr>
        <w:spacing w:line="360" w:lineRule="auto"/>
        <w:rPr>
          <w:b/>
          <w:sz w:val="32"/>
          <w:szCs w:val="32"/>
          <w:u w:val="single"/>
        </w:rPr>
      </w:pPr>
    </w:p>
    <w:p w:rsidR="00AD386F" w:rsidRDefault="00A94E54" w:rsidP="00AD386F">
      <w:pPr>
        <w:spacing w:line="360" w:lineRule="auto"/>
        <w:rPr>
          <w:b/>
          <w:sz w:val="32"/>
          <w:szCs w:val="32"/>
          <w:u w:val="single"/>
        </w:rPr>
      </w:pPr>
      <w:r>
        <w:rPr>
          <w:b/>
          <w:sz w:val="32"/>
          <w:szCs w:val="32"/>
          <w:u w:val="single"/>
        </w:rPr>
        <w:lastRenderedPageBreak/>
        <w:t>Master data</w:t>
      </w:r>
      <w:r w:rsidR="00AD386F" w:rsidRPr="00395A3A">
        <w:rPr>
          <w:b/>
          <w:sz w:val="32"/>
          <w:szCs w:val="32"/>
          <w:u w:val="single"/>
        </w:rPr>
        <w:t xml:space="preserve"> Table Description:</w:t>
      </w:r>
    </w:p>
    <w:p w:rsidR="00F7013D" w:rsidRDefault="00F7013D" w:rsidP="00AD386F">
      <w:pPr>
        <w:spacing w:line="360" w:lineRule="auto"/>
        <w:rPr>
          <w:b/>
          <w:sz w:val="32"/>
          <w:szCs w:val="32"/>
          <w:u w:val="single"/>
        </w:rPr>
      </w:pPr>
    </w:p>
    <w:p w:rsidR="00F7013D" w:rsidRPr="00395A3A" w:rsidRDefault="00F7013D" w:rsidP="00AD386F">
      <w:pPr>
        <w:spacing w:line="360" w:lineRule="auto"/>
        <w:rPr>
          <w:b/>
          <w:sz w:val="32"/>
          <w:szCs w:val="32"/>
          <w:u w:val="single"/>
        </w:rPr>
      </w:pPr>
    </w:p>
    <w:p w:rsidR="00AD386F" w:rsidRPr="00395A3A" w:rsidRDefault="00A94E54" w:rsidP="00AD386F">
      <w:pPr>
        <w:spacing w:line="360" w:lineRule="auto"/>
        <w:rPr>
          <w:b/>
          <w:sz w:val="32"/>
          <w:szCs w:val="32"/>
          <w:u w:val="single"/>
        </w:rPr>
      </w:pPr>
      <w:r>
        <w:rPr>
          <w:noProof/>
        </w:rPr>
        <w:drawing>
          <wp:inline distT="0" distB="0" distL="0" distR="0" wp14:anchorId="7D0E728F" wp14:editId="2E4DDE4C">
            <wp:extent cx="5104436" cy="2469353"/>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916" t="14822" r="27725" b="42704"/>
                    <a:stretch/>
                  </pic:blipFill>
                  <pic:spPr bwMode="auto">
                    <a:xfrm>
                      <a:off x="0" y="0"/>
                      <a:ext cx="5130151" cy="2481793"/>
                    </a:xfrm>
                    <a:prstGeom prst="rect">
                      <a:avLst/>
                    </a:prstGeom>
                    <a:ln>
                      <a:noFill/>
                    </a:ln>
                    <a:extLst>
                      <a:ext uri="{53640926-AAD7-44D8-BBD7-CCE9431645EC}">
                        <a14:shadowObscured xmlns:a14="http://schemas.microsoft.com/office/drawing/2010/main"/>
                      </a:ext>
                    </a:extLst>
                  </pic:spPr>
                </pic:pic>
              </a:graphicData>
            </a:graphic>
          </wp:inline>
        </w:drawing>
      </w:r>
    </w:p>
    <w:p w:rsidR="00483BBB" w:rsidRDefault="00483BBB" w:rsidP="00AD386F">
      <w:pPr>
        <w:spacing w:line="360" w:lineRule="auto"/>
        <w:rPr>
          <w:b/>
          <w:sz w:val="32"/>
          <w:szCs w:val="32"/>
          <w:u w:val="single"/>
        </w:rPr>
      </w:pPr>
    </w:p>
    <w:p w:rsidR="00AD386F" w:rsidRDefault="00483BBB" w:rsidP="00AD386F">
      <w:pPr>
        <w:spacing w:line="360" w:lineRule="auto"/>
        <w:rPr>
          <w:b/>
          <w:sz w:val="32"/>
          <w:szCs w:val="32"/>
          <w:u w:val="single"/>
        </w:rPr>
      </w:pPr>
      <w:r>
        <w:rPr>
          <w:b/>
          <w:sz w:val="32"/>
          <w:szCs w:val="32"/>
          <w:u w:val="single"/>
        </w:rPr>
        <w:t>Feedback</w:t>
      </w:r>
      <w:r w:rsidR="00AD386F" w:rsidRPr="00395A3A">
        <w:rPr>
          <w:b/>
          <w:sz w:val="32"/>
          <w:szCs w:val="32"/>
          <w:u w:val="single"/>
        </w:rPr>
        <w:t xml:space="preserve"> Description:</w:t>
      </w:r>
    </w:p>
    <w:p w:rsidR="00F7013D" w:rsidRDefault="00F7013D" w:rsidP="00AD386F">
      <w:pPr>
        <w:spacing w:line="360" w:lineRule="auto"/>
        <w:rPr>
          <w:b/>
          <w:sz w:val="32"/>
          <w:szCs w:val="32"/>
          <w:u w:val="single"/>
        </w:rPr>
      </w:pPr>
    </w:p>
    <w:p w:rsidR="00F7013D" w:rsidRPr="00395A3A" w:rsidRDefault="00F7013D" w:rsidP="00AD386F">
      <w:pPr>
        <w:spacing w:line="360" w:lineRule="auto"/>
        <w:rPr>
          <w:b/>
          <w:sz w:val="32"/>
          <w:szCs w:val="32"/>
          <w:u w:val="single"/>
        </w:rPr>
      </w:pPr>
    </w:p>
    <w:p w:rsidR="00AD386F" w:rsidRPr="00395A3A" w:rsidRDefault="00483BBB" w:rsidP="00AD386F">
      <w:pPr>
        <w:spacing w:line="360" w:lineRule="auto"/>
        <w:rPr>
          <w:b/>
          <w:sz w:val="32"/>
          <w:szCs w:val="32"/>
          <w:u w:val="single"/>
        </w:rPr>
      </w:pPr>
      <w:r>
        <w:rPr>
          <w:noProof/>
        </w:rPr>
        <w:drawing>
          <wp:inline distT="0" distB="0" distL="0" distR="0" wp14:anchorId="5988C83C" wp14:editId="6F7680C2">
            <wp:extent cx="5185458" cy="26346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596" t="14538" r="27884" b="40707"/>
                    <a:stretch/>
                  </pic:blipFill>
                  <pic:spPr bwMode="auto">
                    <a:xfrm>
                      <a:off x="0" y="0"/>
                      <a:ext cx="5203121" cy="2643658"/>
                    </a:xfrm>
                    <a:prstGeom prst="rect">
                      <a:avLst/>
                    </a:prstGeom>
                    <a:ln>
                      <a:noFill/>
                    </a:ln>
                    <a:extLst>
                      <a:ext uri="{53640926-AAD7-44D8-BBD7-CCE9431645EC}">
                        <a14:shadowObscured xmlns:a14="http://schemas.microsoft.com/office/drawing/2010/main"/>
                      </a:ext>
                    </a:extLst>
                  </pic:spPr>
                </pic:pic>
              </a:graphicData>
            </a:graphic>
          </wp:inline>
        </w:drawing>
      </w:r>
    </w:p>
    <w:p w:rsidR="00F7013D" w:rsidRDefault="00F7013D" w:rsidP="00AD386F">
      <w:pPr>
        <w:spacing w:line="360" w:lineRule="auto"/>
        <w:rPr>
          <w:b/>
          <w:sz w:val="32"/>
          <w:szCs w:val="32"/>
          <w:u w:val="single"/>
        </w:rPr>
      </w:pPr>
    </w:p>
    <w:p w:rsidR="00AD386F" w:rsidRDefault="00884CBC" w:rsidP="00AD386F">
      <w:pPr>
        <w:spacing w:line="360" w:lineRule="auto"/>
        <w:rPr>
          <w:b/>
          <w:sz w:val="32"/>
          <w:szCs w:val="32"/>
          <w:u w:val="single"/>
        </w:rPr>
      </w:pPr>
      <w:r>
        <w:rPr>
          <w:b/>
          <w:sz w:val="32"/>
          <w:szCs w:val="32"/>
          <w:u w:val="single"/>
        </w:rPr>
        <w:lastRenderedPageBreak/>
        <w:t>Reviewer Comment Description:</w:t>
      </w:r>
    </w:p>
    <w:p w:rsidR="00884CBC" w:rsidRDefault="00884CBC" w:rsidP="00AD386F">
      <w:pPr>
        <w:spacing w:line="360" w:lineRule="auto"/>
        <w:rPr>
          <w:b/>
          <w:sz w:val="32"/>
          <w:szCs w:val="32"/>
          <w:u w:val="single"/>
        </w:rPr>
      </w:pPr>
    </w:p>
    <w:p w:rsidR="00884CBC" w:rsidRPr="00395A3A" w:rsidRDefault="00884CBC" w:rsidP="00AD386F">
      <w:pPr>
        <w:spacing w:line="360" w:lineRule="auto"/>
        <w:rPr>
          <w:b/>
          <w:sz w:val="32"/>
          <w:szCs w:val="32"/>
          <w:u w:val="single"/>
        </w:rPr>
      </w:pPr>
      <w:r>
        <w:rPr>
          <w:noProof/>
        </w:rPr>
        <w:drawing>
          <wp:inline distT="0" distB="0" distL="0" distR="0" wp14:anchorId="6D43E68E" wp14:editId="60F0CDEB">
            <wp:extent cx="5686425" cy="98169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756" t="27366" r="28046" b="57526"/>
                    <a:stretch/>
                  </pic:blipFill>
                  <pic:spPr bwMode="auto">
                    <a:xfrm>
                      <a:off x="0" y="0"/>
                      <a:ext cx="5685099" cy="981466"/>
                    </a:xfrm>
                    <a:prstGeom prst="rect">
                      <a:avLst/>
                    </a:prstGeom>
                    <a:ln>
                      <a:noFill/>
                    </a:ln>
                    <a:extLst>
                      <a:ext uri="{53640926-AAD7-44D8-BBD7-CCE9431645EC}">
                        <a14:shadowObscured xmlns:a14="http://schemas.microsoft.com/office/drawing/2010/main"/>
                      </a:ext>
                    </a:extLst>
                  </pic:spPr>
                </pic:pic>
              </a:graphicData>
            </a:graphic>
          </wp:inline>
        </w:drawing>
      </w:r>
    </w:p>
    <w:p w:rsidR="00AD386F" w:rsidRPr="00395A3A" w:rsidRDefault="00AD386F" w:rsidP="00AD386F">
      <w:pPr>
        <w:spacing w:line="360" w:lineRule="auto"/>
        <w:rPr>
          <w:b/>
          <w:sz w:val="32"/>
          <w:szCs w:val="32"/>
          <w:u w:val="single"/>
        </w:rPr>
      </w:pPr>
      <w:r w:rsidRPr="00395A3A">
        <w:rPr>
          <w:b/>
          <w:sz w:val="32"/>
          <w:szCs w:val="32"/>
          <w:u w:val="single"/>
        </w:rPr>
        <w:t>Current Work:</w:t>
      </w:r>
    </w:p>
    <w:p w:rsidR="00AD386F" w:rsidRPr="00395A3A" w:rsidRDefault="00AD386F" w:rsidP="00AD386F">
      <w:pPr>
        <w:spacing w:line="360" w:lineRule="auto"/>
        <w:rPr>
          <w:sz w:val="32"/>
          <w:szCs w:val="32"/>
        </w:rPr>
      </w:pPr>
      <w:r w:rsidRPr="00395A3A">
        <w:rPr>
          <w:b/>
          <w:sz w:val="32"/>
          <w:szCs w:val="32"/>
        </w:rPr>
        <w:t xml:space="preserve">Teacher </w:t>
      </w:r>
      <w:proofErr w:type="gramStart"/>
      <w:r w:rsidRPr="00395A3A">
        <w:rPr>
          <w:b/>
          <w:sz w:val="32"/>
          <w:szCs w:val="32"/>
        </w:rPr>
        <w:t>Module :</w:t>
      </w:r>
      <w:proofErr w:type="gramEnd"/>
      <w:r w:rsidRPr="00395A3A">
        <w:rPr>
          <w:b/>
          <w:sz w:val="32"/>
          <w:szCs w:val="32"/>
        </w:rPr>
        <w:t xml:space="preserve"> </w:t>
      </w:r>
      <w:r w:rsidRPr="00395A3A">
        <w:rPr>
          <w:sz w:val="32"/>
          <w:szCs w:val="32"/>
        </w:rPr>
        <w:t xml:space="preserve">Teacher also can </w:t>
      </w:r>
      <w:proofErr w:type="spellStart"/>
      <w:r w:rsidRPr="00395A3A">
        <w:rPr>
          <w:sz w:val="32"/>
          <w:szCs w:val="32"/>
        </w:rPr>
        <w:t>add,view,delete</w:t>
      </w:r>
      <w:proofErr w:type="spellEnd"/>
      <w:r w:rsidRPr="00395A3A">
        <w:rPr>
          <w:sz w:val="32"/>
          <w:szCs w:val="32"/>
        </w:rPr>
        <w:t xml:space="preserve"> the questions. Room activity type validation will be used in this project.</w:t>
      </w:r>
    </w:p>
    <w:p w:rsidR="00AD386F" w:rsidRPr="00395A3A" w:rsidRDefault="00AD386F" w:rsidP="00AD386F">
      <w:pPr>
        <w:spacing w:line="360" w:lineRule="auto"/>
        <w:rPr>
          <w:sz w:val="32"/>
          <w:szCs w:val="32"/>
        </w:rPr>
      </w:pPr>
      <w:r w:rsidRPr="00395A3A">
        <w:rPr>
          <w:sz w:val="32"/>
          <w:szCs w:val="32"/>
        </w:rPr>
        <w:tab/>
      </w:r>
      <w:r w:rsidRPr="00395A3A">
        <w:rPr>
          <w:sz w:val="32"/>
          <w:szCs w:val="32"/>
        </w:rPr>
        <w:tab/>
      </w:r>
    </w:p>
    <w:p w:rsidR="00AD386F" w:rsidRPr="00395A3A" w:rsidRDefault="00AD386F" w:rsidP="00AD386F">
      <w:pPr>
        <w:spacing w:line="360" w:lineRule="auto"/>
        <w:rPr>
          <w:sz w:val="32"/>
          <w:szCs w:val="32"/>
        </w:rPr>
      </w:pPr>
      <w:r w:rsidRPr="00395A3A">
        <w:rPr>
          <w:sz w:val="32"/>
          <w:szCs w:val="32"/>
        </w:rPr>
        <w:tab/>
        <w:t xml:space="preserve">Also I am thinking to shift this project either on struts or hibernate. </w:t>
      </w:r>
    </w:p>
    <w:p w:rsidR="00AD386F" w:rsidRPr="00395A3A" w:rsidRDefault="00AD386F" w:rsidP="00AD386F">
      <w:pPr>
        <w:spacing w:line="360" w:lineRule="auto"/>
        <w:rPr>
          <w:sz w:val="32"/>
          <w:szCs w:val="32"/>
        </w:rPr>
      </w:pPr>
    </w:p>
    <w:p w:rsidR="00AD386F" w:rsidRPr="00395A3A" w:rsidRDefault="00AD386F" w:rsidP="00AD386F">
      <w:pPr>
        <w:spacing w:line="360" w:lineRule="auto"/>
        <w:rPr>
          <w:b/>
          <w:sz w:val="32"/>
          <w:szCs w:val="32"/>
          <w:u w:val="single"/>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spacing w:line="360" w:lineRule="auto"/>
        <w:rPr>
          <w:b/>
          <w:sz w:val="32"/>
          <w:szCs w:val="32"/>
        </w:rPr>
      </w:pPr>
    </w:p>
    <w:p w:rsidR="00AD386F" w:rsidRPr="00395A3A" w:rsidRDefault="00AD386F" w:rsidP="00AD386F">
      <w:pPr>
        <w:rPr>
          <w:sz w:val="32"/>
          <w:szCs w:val="32"/>
        </w:rPr>
      </w:pPr>
    </w:p>
    <w:p w:rsidR="00C875BB" w:rsidRPr="00395A3A" w:rsidRDefault="00C875BB">
      <w:pPr>
        <w:rPr>
          <w:sz w:val="32"/>
          <w:szCs w:val="32"/>
        </w:rPr>
      </w:pPr>
      <w:bookmarkStart w:id="0" w:name="_GoBack"/>
      <w:bookmarkEnd w:id="0"/>
    </w:p>
    <w:sectPr w:rsidR="00C875BB" w:rsidRPr="00395A3A" w:rsidSect="00E76C51">
      <w:footerReference w:type="default" r:id="rId27"/>
      <w:pgSz w:w="12240" w:h="15840"/>
      <w:pgMar w:top="1440" w:right="1440" w:bottom="1440" w:left="171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4F8" w:rsidRDefault="00E014F8" w:rsidP="00E76C51">
      <w:r>
        <w:separator/>
      </w:r>
    </w:p>
  </w:endnote>
  <w:endnote w:type="continuationSeparator" w:id="0">
    <w:p w:rsidR="00E014F8" w:rsidRDefault="00E014F8" w:rsidP="00E7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081" w:rsidRDefault="00E014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4F8" w:rsidRDefault="00E014F8" w:rsidP="00E76C51">
      <w:r>
        <w:separator/>
      </w:r>
    </w:p>
  </w:footnote>
  <w:footnote w:type="continuationSeparator" w:id="0">
    <w:p w:rsidR="00E014F8" w:rsidRDefault="00E014F8" w:rsidP="00E76C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Num17"/>
    <w:lvl w:ilvl="0">
      <w:start w:val="1"/>
      <w:numFmt w:val="decimal"/>
      <w:lvlText w:val="%1."/>
      <w:lvlJc w:val="left"/>
      <w:pPr>
        <w:tabs>
          <w:tab w:val="num" w:pos="630"/>
        </w:tabs>
        <w:ind w:left="630" w:hanging="360"/>
      </w:pPr>
      <w:rPr>
        <w:b/>
      </w:rPr>
    </w:lvl>
    <w:lvl w:ilvl="1">
      <w:start w:val="1"/>
      <w:numFmt w:val="lowerLetter"/>
      <w:lvlText w:val="%2."/>
      <w:lvlJc w:val="left"/>
      <w:pPr>
        <w:tabs>
          <w:tab w:val="num" w:pos="1350"/>
        </w:tabs>
        <w:ind w:left="1350" w:hanging="360"/>
      </w:pPr>
    </w:lvl>
    <w:lvl w:ilvl="2">
      <w:start w:val="1"/>
      <w:numFmt w:val="lowerRoman"/>
      <w:lvlText w:val="%3."/>
      <w:lvlJc w:val="left"/>
      <w:pPr>
        <w:tabs>
          <w:tab w:val="num" w:pos="2070"/>
        </w:tabs>
        <w:ind w:left="2070" w:hanging="180"/>
      </w:pPr>
    </w:lvl>
    <w:lvl w:ilvl="3">
      <w:start w:val="1"/>
      <w:numFmt w:val="decimal"/>
      <w:lvlText w:val="%4."/>
      <w:lvlJc w:val="left"/>
      <w:pPr>
        <w:tabs>
          <w:tab w:val="num" w:pos="2790"/>
        </w:tabs>
        <w:ind w:left="2790" w:hanging="360"/>
      </w:pPr>
    </w:lvl>
    <w:lvl w:ilvl="4">
      <w:start w:val="1"/>
      <w:numFmt w:val="lowerLetter"/>
      <w:lvlText w:val="%5."/>
      <w:lvlJc w:val="left"/>
      <w:pPr>
        <w:tabs>
          <w:tab w:val="num" w:pos="3510"/>
        </w:tabs>
        <w:ind w:left="3510" w:hanging="360"/>
      </w:pPr>
    </w:lvl>
    <w:lvl w:ilvl="5">
      <w:start w:val="1"/>
      <w:numFmt w:val="lowerRoman"/>
      <w:lvlText w:val="%6."/>
      <w:lvlJc w:val="left"/>
      <w:pPr>
        <w:tabs>
          <w:tab w:val="num" w:pos="4230"/>
        </w:tabs>
        <w:ind w:left="4230" w:hanging="180"/>
      </w:pPr>
    </w:lvl>
    <w:lvl w:ilvl="6">
      <w:start w:val="1"/>
      <w:numFmt w:val="decimal"/>
      <w:lvlText w:val="%7."/>
      <w:lvlJc w:val="left"/>
      <w:pPr>
        <w:tabs>
          <w:tab w:val="num" w:pos="4950"/>
        </w:tabs>
        <w:ind w:left="4950" w:hanging="360"/>
      </w:pPr>
    </w:lvl>
    <w:lvl w:ilvl="7">
      <w:start w:val="1"/>
      <w:numFmt w:val="lowerLetter"/>
      <w:lvlText w:val="%8."/>
      <w:lvlJc w:val="left"/>
      <w:pPr>
        <w:tabs>
          <w:tab w:val="num" w:pos="5670"/>
        </w:tabs>
        <w:ind w:left="5670" w:hanging="360"/>
      </w:pPr>
    </w:lvl>
    <w:lvl w:ilvl="8">
      <w:start w:val="1"/>
      <w:numFmt w:val="lowerRoman"/>
      <w:lvlText w:val="%9."/>
      <w:lvlJc w:val="left"/>
      <w:pPr>
        <w:tabs>
          <w:tab w:val="num" w:pos="6390"/>
        </w:tabs>
        <w:ind w:left="6390" w:hanging="180"/>
      </w:pPr>
    </w:lvl>
  </w:abstractNum>
  <w:abstractNum w:abstractNumId="1">
    <w:nsid w:val="00000008"/>
    <w:multiLevelType w:val="multilevel"/>
    <w:tmpl w:val="00000008"/>
    <w:name w:val="WWNum2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E"/>
    <w:multiLevelType w:val="multilevel"/>
    <w:tmpl w:val="0000000E"/>
    <w:name w:val="WWNum3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10"/>
    <w:multiLevelType w:val="multilevel"/>
    <w:tmpl w:val="00000010"/>
    <w:name w:val="WWNum40"/>
    <w:lvl w:ilvl="0">
      <w:start w:val="1"/>
      <w:numFmt w:val="bullet"/>
      <w:lvlText w:val=""/>
      <w:lvlJc w:val="left"/>
      <w:pPr>
        <w:tabs>
          <w:tab w:val="num" w:pos="0"/>
        </w:tabs>
        <w:ind w:left="1440" w:hanging="360"/>
      </w:pPr>
      <w:rPr>
        <w:rFonts w:ascii="Symbol" w:hAnsi="Symbol"/>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4">
    <w:nsid w:val="00000013"/>
    <w:multiLevelType w:val="multilevel"/>
    <w:tmpl w:val="00000013"/>
    <w:name w:val="WWNum4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nsid w:val="183C7455"/>
    <w:multiLevelType w:val="hybridMultilevel"/>
    <w:tmpl w:val="465229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29876409"/>
    <w:multiLevelType w:val="hybridMultilevel"/>
    <w:tmpl w:val="6EC61CD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5D2C1AFF"/>
    <w:multiLevelType w:val="hybridMultilevel"/>
    <w:tmpl w:val="3FFAC8D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5E024D12"/>
    <w:multiLevelType w:val="hybridMultilevel"/>
    <w:tmpl w:val="4516D40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6"/>
  </w:num>
  <w:num w:numId="4">
    <w:abstractNumId w:val="7"/>
  </w:num>
  <w:num w:numId="5">
    <w:abstractNumId w:val="0"/>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6F"/>
    <w:rsid w:val="001E022F"/>
    <w:rsid w:val="00271C2F"/>
    <w:rsid w:val="00395A3A"/>
    <w:rsid w:val="00483BBB"/>
    <w:rsid w:val="00884CBC"/>
    <w:rsid w:val="00A93E5E"/>
    <w:rsid w:val="00A94E54"/>
    <w:rsid w:val="00AD386F"/>
    <w:rsid w:val="00BA400F"/>
    <w:rsid w:val="00C63613"/>
    <w:rsid w:val="00C875BB"/>
    <w:rsid w:val="00E014F8"/>
    <w:rsid w:val="00E76C51"/>
    <w:rsid w:val="00EA399E"/>
    <w:rsid w:val="00F7013D"/>
    <w:rsid w:val="00FA6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86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w:basedOn w:val="Normal"/>
    <w:rsid w:val="00AD386F"/>
    <w:pPr>
      <w:spacing w:before="100" w:beforeAutospacing="1" w:after="100" w:afterAutospacing="1"/>
    </w:pPr>
  </w:style>
  <w:style w:type="paragraph" w:styleId="ListParagraph">
    <w:name w:val="List Paragraph"/>
    <w:basedOn w:val="Normal"/>
    <w:qFormat/>
    <w:rsid w:val="00AD386F"/>
    <w:pPr>
      <w:spacing w:after="200" w:line="276" w:lineRule="auto"/>
      <w:ind w:left="720"/>
    </w:pPr>
    <w:rPr>
      <w:rFonts w:ascii="Calibri" w:hAnsi="Calibri"/>
      <w:sz w:val="22"/>
      <w:szCs w:val="22"/>
    </w:rPr>
  </w:style>
  <w:style w:type="character" w:styleId="Hyperlink">
    <w:name w:val="Hyperlink"/>
    <w:basedOn w:val="DefaultParagraphFont"/>
    <w:rsid w:val="00AD386F"/>
    <w:rPr>
      <w:color w:val="0000FF"/>
      <w:u w:val="single"/>
    </w:rPr>
  </w:style>
  <w:style w:type="character" w:styleId="Emphasis">
    <w:name w:val="Emphasis"/>
    <w:basedOn w:val="DefaultParagraphFont"/>
    <w:qFormat/>
    <w:rsid w:val="00AD386F"/>
    <w:rPr>
      <w:i/>
      <w:iCs/>
    </w:rPr>
  </w:style>
  <w:style w:type="character" w:styleId="HTMLCite">
    <w:name w:val="HTML Cite"/>
    <w:basedOn w:val="DefaultParagraphFont"/>
    <w:rsid w:val="00AD386F"/>
  </w:style>
  <w:style w:type="paragraph" w:styleId="BodyText">
    <w:name w:val="Body Text"/>
    <w:basedOn w:val="Normal"/>
    <w:link w:val="BodyTextChar"/>
    <w:rsid w:val="00AD386F"/>
    <w:pPr>
      <w:suppressAutoHyphens/>
      <w:spacing w:after="120"/>
    </w:pPr>
    <w:rPr>
      <w:kern w:val="1"/>
      <w:lang w:eastAsia="ar-SA"/>
    </w:rPr>
  </w:style>
  <w:style w:type="character" w:customStyle="1" w:styleId="BodyTextChar">
    <w:name w:val="Body Text Char"/>
    <w:basedOn w:val="DefaultParagraphFont"/>
    <w:link w:val="BodyText"/>
    <w:rsid w:val="00AD386F"/>
    <w:rPr>
      <w:rFonts w:ascii="Times New Roman" w:eastAsia="Times New Roman" w:hAnsi="Times New Roman" w:cs="Times New Roman"/>
      <w:kern w:val="1"/>
      <w:sz w:val="24"/>
      <w:szCs w:val="24"/>
      <w:lang w:eastAsia="ar-SA"/>
    </w:rPr>
  </w:style>
  <w:style w:type="table" w:styleId="TableGrid">
    <w:name w:val="Table Grid"/>
    <w:basedOn w:val="TableNormal"/>
    <w:uiPriority w:val="59"/>
    <w:rsid w:val="00AD38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AD386F"/>
    <w:pPr>
      <w:tabs>
        <w:tab w:val="center" w:pos="4680"/>
        <w:tab w:val="right" w:pos="9360"/>
      </w:tabs>
    </w:pPr>
  </w:style>
  <w:style w:type="character" w:customStyle="1" w:styleId="FooterChar">
    <w:name w:val="Footer Char"/>
    <w:basedOn w:val="DefaultParagraphFont"/>
    <w:link w:val="Footer"/>
    <w:uiPriority w:val="99"/>
    <w:rsid w:val="00AD386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386F"/>
    <w:rPr>
      <w:rFonts w:ascii="Tahoma" w:hAnsi="Tahoma" w:cs="Tahoma"/>
      <w:sz w:val="16"/>
      <w:szCs w:val="16"/>
    </w:rPr>
  </w:style>
  <w:style w:type="character" w:customStyle="1" w:styleId="BalloonTextChar">
    <w:name w:val="Balloon Text Char"/>
    <w:basedOn w:val="DefaultParagraphFont"/>
    <w:link w:val="BalloonText"/>
    <w:uiPriority w:val="99"/>
    <w:semiHidden/>
    <w:rsid w:val="00AD386F"/>
    <w:rPr>
      <w:rFonts w:ascii="Tahoma" w:eastAsia="Times New Roman" w:hAnsi="Tahoma" w:cs="Tahoma"/>
      <w:sz w:val="16"/>
      <w:szCs w:val="16"/>
    </w:rPr>
  </w:style>
  <w:style w:type="paragraph" w:styleId="Header">
    <w:name w:val="header"/>
    <w:basedOn w:val="Normal"/>
    <w:link w:val="HeaderChar"/>
    <w:uiPriority w:val="99"/>
    <w:unhideWhenUsed/>
    <w:rsid w:val="00E76C51"/>
    <w:pPr>
      <w:tabs>
        <w:tab w:val="center" w:pos="4680"/>
        <w:tab w:val="right" w:pos="9360"/>
      </w:tabs>
    </w:pPr>
  </w:style>
  <w:style w:type="character" w:customStyle="1" w:styleId="HeaderChar">
    <w:name w:val="Header Char"/>
    <w:basedOn w:val="DefaultParagraphFont"/>
    <w:link w:val="Header"/>
    <w:uiPriority w:val="99"/>
    <w:rsid w:val="00E76C51"/>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86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
    <w:basedOn w:val="Normal"/>
    <w:rsid w:val="00AD386F"/>
    <w:pPr>
      <w:spacing w:before="100" w:beforeAutospacing="1" w:after="100" w:afterAutospacing="1"/>
    </w:pPr>
  </w:style>
  <w:style w:type="paragraph" w:styleId="ListParagraph">
    <w:name w:val="List Paragraph"/>
    <w:basedOn w:val="Normal"/>
    <w:qFormat/>
    <w:rsid w:val="00AD386F"/>
    <w:pPr>
      <w:spacing w:after="200" w:line="276" w:lineRule="auto"/>
      <w:ind w:left="720"/>
    </w:pPr>
    <w:rPr>
      <w:rFonts w:ascii="Calibri" w:hAnsi="Calibri"/>
      <w:sz w:val="22"/>
      <w:szCs w:val="22"/>
    </w:rPr>
  </w:style>
  <w:style w:type="character" w:styleId="Hyperlink">
    <w:name w:val="Hyperlink"/>
    <w:basedOn w:val="DefaultParagraphFont"/>
    <w:rsid w:val="00AD386F"/>
    <w:rPr>
      <w:color w:val="0000FF"/>
      <w:u w:val="single"/>
    </w:rPr>
  </w:style>
  <w:style w:type="character" w:styleId="Emphasis">
    <w:name w:val="Emphasis"/>
    <w:basedOn w:val="DefaultParagraphFont"/>
    <w:qFormat/>
    <w:rsid w:val="00AD386F"/>
    <w:rPr>
      <w:i/>
      <w:iCs/>
    </w:rPr>
  </w:style>
  <w:style w:type="character" w:styleId="HTMLCite">
    <w:name w:val="HTML Cite"/>
    <w:basedOn w:val="DefaultParagraphFont"/>
    <w:rsid w:val="00AD386F"/>
  </w:style>
  <w:style w:type="paragraph" w:styleId="BodyText">
    <w:name w:val="Body Text"/>
    <w:basedOn w:val="Normal"/>
    <w:link w:val="BodyTextChar"/>
    <w:rsid w:val="00AD386F"/>
    <w:pPr>
      <w:suppressAutoHyphens/>
      <w:spacing w:after="120"/>
    </w:pPr>
    <w:rPr>
      <w:kern w:val="1"/>
      <w:lang w:eastAsia="ar-SA"/>
    </w:rPr>
  </w:style>
  <w:style w:type="character" w:customStyle="1" w:styleId="BodyTextChar">
    <w:name w:val="Body Text Char"/>
    <w:basedOn w:val="DefaultParagraphFont"/>
    <w:link w:val="BodyText"/>
    <w:rsid w:val="00AD386F"/>
    <w:rPr>
      <w:rFonts w:ascii="Times New Roman" w:eastAsia="Times New Roman" w:hAnsi="Times New Roman" w:cs="Times New Roman"/>
      <w:kern w:val="1"/>
      <w:sz w:val="24"/>
      <w:szCs w:val="24"/>
      <w:lang w:eastAsia="ar-SA"/>
    </w:rPr>
  </w:style>
  <w:style w:type="table" w:styleId="TableGrid">
    <w:name w:val="Table Grid"/>
    <w:basedOn w:val="TableNormal"/>
    <w:uiPriority w:val="59"/>
    <w:rsid w:val="00AD38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AD386F"/>
    <w:pPr>
      <w:tabs>
        <w:tab w:val="center" w:pos="4680"/>
        <w:tab w:val="right" w:pos="9360"/>
      </w:tabs>
    </w:pPr>
  </w:style>
  <w:style w:type="character" w:customStyle="1" w:styleId="FooterChar">
    <w:name w:val="Footer Char"/>
    <w:basedOn w:val="DefaultParagraphFont"/>
    <w:link w:val="Footer"/>
    <w:uiPriority w:val="99"/>
    <w:rsid w:val="00AD386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386F"/>
    <w:rPr>
      <w:rFonts w:ascii="Tahoma" w:hAnsi="Tahoma" w:cs="Tahoma"/>
      <w:sz w:val="16"/>
      <w:szCs w:val="16"/>
    </w:rPr>
  </w:style>
  <w:style w:type="character" w:customStyle="1" w:styleId="BalloonTextChar">
    <w:name w:val="Balloon Text Char"/>
    <w:basedOn w:val="DefaultParagraphFont"/>
    <w:link w:val="BalloonText"/>
    <w:uiPriority w:val="99"/>
    <w:semiHidden/>
    <w:rsid w:val="00AD386F"/>
    <w:rPr>
      <w:rFonts w:ascii="Tahoma" w:eastAsia="Times New Roman" w:hAnsi="Tahoma" w:cs="Tahoma"/>
      <w:sz w:val="16"/>
      <w:szCs w:val="16"/>
    </w:rPr>
  </w:style>
  <w:style w:type="paragraph" w:styleId="Header">
    <w:name w:val="header"/>
    <w:basedOn w:val="Normal"/>
    <w:link w:val="HeaderChar"/>
    <w:uiPriority w:val="99"/>
    <w:unhideWhenUsed/>
    <w:rsid w:val="00E76C51"/>
    <w:pPr>
      <w:tabs>
        <w:tab w:val="center" w:pos="4680"/>
        <w:tab w:val="right" w:pos="9360"/>
      </w:tabs>
    </w:pPr>
  </w:style>
  <w:style w:type="character" w:customStyle="1" w:styleId="HeaderChar">
    <w:name w:val="Header Char"/>
    <w:basedOn w:val="DefaultParagraphFont"/>
    <w:link w:val="Header"/>
    <w:uiPriority w:val="99"/>
    <w:rsid w:val="00E76C5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ooks.google.co.in/books?id=zzCiSJoohuQC&amp;dq=data+visualisation+books&amp;printsec=frontcover&amp;source=in&amp;hl=en&amp;ei=nKF-TKaUOYrCvQPuhLj1CQ&amp;sa=X&amp;oi=book_result&amp;ct=result&amp;resnum=11&amp;ved=0CEkQ6AEwCg" TargetMode="Externa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oreilly.com/catalog/9780596003289" TargetMode="Externa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schools.com/"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wikipedia.co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google.com/" TargetMode="Externa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hyperlink" Target="http://www.java.sun.com/" TargetMode="External"/><Relationship Id="rId14" Type="http://schemas.openxmlformats.org/officeDocument/2006/relationships/hyperlink" Target="http://www.crypto.com/" TargetMode="External"/><Relationship Id="rId22" Type="http://schemas.openxmlformats.org/officeDocument/2006/relationships/image" Target="media/image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B7EC6-C633-4DEA-83B9-7673DF405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17</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chopra-pc</dc:creator>
  <cp:lastModifiedBy>chopra-pc</cp:lastModifiedBy>
  <cp:revision>9</cp:revision>
  <dcterms:created xsi:type="dcterms:W3CDTF">2015-04-01T05:20:00Z</dcterms:created>
  <dcterms:modified xsi:type="dcterms:W3CDTF">2015-04-01T14:07:00Z</dcterms:modified>
</cp:coreProperties>
</file>